
<file path=[Content_Types].xml><?xml version="1.0" encoding="utf-8"?>
<Types xmlns="http://schemas.openxmlformats.org/package/2006/content-types">
  <Default Extension="png" ContentType="image/png"/>
  <Default Extension="wdp" ContentType="image/vnd.ms-photo"/>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0"/>
        </w:numPr>
        <w:spacing w:line="240" w:lineRule="auto"/>
        <w:ind w:left="630" w:leftChars="0" w:hanging="630" w:firstLineChars="0"/>
        <w:rPr>
          <w:rFonts w:ascii="宋体" w:hAnsi="宋体" w:eastAsia="宋体"/>
          <w:sz w:val="21"/>
          <w:szCs w:val="21"/>
        </w:rPr>
      </w:pPr>
      <w:r>
        <w:rPr>
          <w:rFonts w:hint="default" w:ascii="宋体" w:hAnsi="宋体" w:eastAsia="宋体" w:cstheme="minorBidi"/>
          <w:b/>
          <w:bCs/>
          <w:kern w:val="2"/>
          <w:sz w:val="21"/>
          <w:szCs w:val="21"/>
          <w:lang w:val="en-US" w:eastAsia="zh-CN" w:bidi="ar-SA"/>
        </w:rPr>
        <w:t>一．</w:t>
      </w:r>
      <w:r>
        <w:rPr>
          <w:rFonts w:hint="eastAsia" w:ascii="宋体" w:hAnsi="宋体" w:eastAsia="宋体"/>
          <w:sz w:val="21"/>
          <w:szCs w:val="21"/>
        </w:rPr>
        <w:t>什么是马克思主义</w:t>
      </w:r>
    </w:p>
    <w:p>
      <w:pPr>
        <w:rPr>
          <w:rFonts w:ascii="宋体" w:hAnsi="宋体" w:eastAsia="宋体"/>
          <w:sz w:val="21"/>
          <w:szCs w:val="21"/>
        </w:rPr>
      </w:pPr>
      <w:r>
        <w:rPr>
          <w:rFonts w:hint="eastAsia" w:ascii="宋体" w:hAnsi="宋体" w:eastAsia="宋体"/>
          <w:sz w:val="21"/>
          <w:szCs w:val="21"/>
        </w:rPr>
        <w:t>是由马克思、恩格斯创立并为后继者所不断发展的科学理论体系</w:t>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是关于自然</w:t>
      </w:r>
      <w:bookmarkStart w:id="1" w:name="_GoBack"/>
      <w:bookmarkEnd w:id="1"/>
      <w:r>
        <w:rPr>
          <w:rFonts w:ascii="宋体" w:hAnsi="宋体" w:eastAsia="宋体"/>
          <w:sz w:val="21"/>
          <w:szCs w:val="21"/>
        </w:rPr>
        <w:t>、社会和人类思维发展一般规律的学说，</w:t>
      </w:r>
    </w:p>
    <w:p>
      <w:pPr>
        <w:rPr>
          <w:rFonts w:ascii="宋体" w:hAnsi="宋体" w:eastAsia="宋体"/>
          <w:sz w:val="21"/>
          <w:szCs w:val="21"/>
        </w:rPr>
      </w:pPr>
      <w:r>
        <w:rPr>
          <w:rFonts w:ascii="宋体" w:hAnsi="宋体" w:eastAsia="宋体"/>
          <w:sz w:val="21"/>
          <w:szCs w:val="21"/>
        </w:rPr>
        <w:t>是关于社会主义必然代替资本主义、最终实现共产主义的学说,</w:t>
      </w:r>
    </w:p>
    <w:p>
      <w:pPr>
        <w:rPr>
          <w:rFonts w:ascii="宋体" w:hAnsi="宋体" w:eastAsia="宋体"/>
          <w:sz w:val="21"/>
          <w:szCs w:val="21"/>
        </w:rPr>
      </w:pPr>
      <w:r>
        <w:rPr>
          <w:rFonts w:ascii="宋体" w:hAnsi="宋体" w:eastAsia="宋体"/>
          <w:sz w:val="21"/>
          <w:szCs w:val="21"/>
        </w:rPr>
        <w:t>是关于无产阶级解放、全人类解放和每个人自由而全面发展的学说，</w:t>
      </w:r>
    </w:p>
    <w:p>
      <w:pPr>
        <w:rPr>
          <w:rFonts w:ascii="宋体" w:hAnsi="宋体" w:eastAsia="宋体"/>
          <w:b/>
          <w:bCs/>
          <w:sz w:val="21"/>
          <w:szCs w:val="21"/>
        </w:rPr>
      </w:pPr>
      <w:r>
        <w:rPr>
          <w:rFonts w:ascii="宋体" w:hAnsi="宋体" w:eastAsia="宋体"/>
          <w:sz w:val="21"/>
          <w:szCs w:val="21"/>
        </w:rPr>
        <w:t>是无产阶级政党和社会主义国家的指导思想,是指引人民创造美好生活的行</w:t>
      </w:r>
      <w:r>
        <w:rPr>
          <w:rFonts w:hint="eastAsia" w:ascii="宋体" w:hAnsi="宋体" w:eastAsia="宋体"/>
          <w:sz w:val="21"/>
          <w:szCs w:val="21"/>
        </w:rPr>
        <w:t>动指南。</w:t>
      </w:r>
    </w:p>
    <w:p>
      <w:pPr>
        <w:pStyle w:val="4"/>
        <w:rPr>
          <w:rFonts w:ascii="宋体" w:hAnsi="宋体" w:eastAsia="宋体"/>
          <w:sz w:val="21"/>
          <w:szCs w:val="21"/>
        </w:rPr>
      </w:pPr>
      <w:r>
        <w:rPr>
          <w:rFonts w:hint="eastAsia" w:ascii="宋体" w:hAnsi="宋体" w:eastAsia="宋体"/>
          <w:sz w:val="21"/>
          <w:szCs w:val="21"/>
        </w:rPr>
        <w:t>二．马克思主义的</w:t>
      </w:r>
      <w:r>
        <w:rPr>
          <w:rFonts w:hint="eastAsia" w:ascii="宋体" w:hAnsi="宋体" w:eastAsia="宋体" w:cs="黑体"/>
          <w:sz w:val="21"/>
          <w:szCs w:val="21"/>
        </w:rPr>
        <w:t>三个</w:t>
      </w:r>
      <w:r>
        <w:rPr>
          <w:rFonts w:hint="eastAsia" w:ascii="宋体" w:hAnsi="宋体" w:eastAsia="宋体"/>
          <w:sz w:val="21"/>
          <w:szCs w:val="21"/>
        </w:rPr>
        <w:t>组成部分</w:t>
      </w:r>
    </w:p>
    <w:p>
      <w:pPr>
        <w:rPr>
          <w:rFonts w:ascii="宋体" w:hAnsi="宋体" w:eastAsia="宋体"/>
          <w:sz w:val="21"/>
          <w:szCs w:val="21"/>
        </w:rPr>
      </w:pPr>
      <w:r>
        <w:rPr>
          <w:rFonts w:hint="eastAsia" w:ascii="宋体" w:hAnsi="宋体" w:eastAsia="宋体"/>
          <w:sz w:val="21"/>
          <w:szCs w:val="21"/>
          <w:highlight w:val="yellow"/>
        </w:rPr>
        <w:t>马克思主义哲学</w:t>
      </w:r>
      <w:r>
        <w:rPr>
          <w:rFonts w:hint="eastAsia" w:ascii="宋体" w:hAnsi="宋体" w:eastAsia="宋体"/>
          <w:sz w:val="21"/>
          <w:szCs w:val="21"/>
        </w:rPr>
        <w:t>、</w:t>
      </w:r>
      <w:r>
        <w:rPr>
          <w:rFonts w:hint="eastAsia" w:ascii="宋体" w:hAnsi="宋体" w:eastAsia="宋体"/>
          <w:sz w:val="21"/>
          <w:szCs w:val="21"/>
          <w:highlight w:val="yellow"/>
        </w:rPr>
        <w:t>马克思主义政治经济学</w:t>
      </w:r>
      <w:r>
        <w:rPr>
          <w:rFonts w:hint="eastAsia" w:ascii="宋体" w:hAnsi="宋体" w:eastAsia="宋体"/>
          <w:sz w:val="21"/>
          <w:szCs w:val="21"/>
        </w:rPr>
        <w:t>和</w:t>
      </w:r>
      <w:r>
        <w:rPr>
          <w:rFonts w:hint="eastAsia" w:ascii="宋体" w:hAnsi="宋体" w:eastAsia="宋体"/>
          <w:sz w:val="21"/>
          <w:szCs w:val="21"/>
          <w:highlight w:val="yellow"/>
        </w:rPr>
        <w:t>科学社会主义</w:t>
      </w:r>
      <w:r>
        <w:rPr>
          <w:rFonts w:hint="eastAsia" w:ascii="宋体" w:hAnsi="宋体" w:eastAsia="宋体"/>
          <w:sz w:val="21"/>
          <w:szCs w:val="21"/>
        </w:rPr>
        <w:t>是共三个基本组成部分，它们有机统一并共同构成了马克思主义理论体系的主体内容。</w:t>
      </w:r>
    </w:p>
    <w:p>
      <w:pPr>
        <w:pStyle w:val="4"/>
        <w:rPr>
          <w:rFonts w:ascii="宋体" w:hAnsi="宋体" w:eastAsia="宋体"/>
          <w:sz w:val="21"/>
          <w:szCs w:val="21"/>
        </w:rPr>
      </w:pPr>
      <w:r>
        <w:rPr>
          <w:rFonts w:hint="eastAsia" w:ascii="宋体" w:hAnsi="宋体" w:eastAsia="宋体"/>
          <w:sz w:val="21"/>
          <w:szCs w:val="21"/>
        </w:rPr>
        <w:t>三．马克思主义的直接理论来源</w:t>
      </w:r>
    </w:p>
    <w:p>
      <w:pPr>
        <w:rPr>
          <w:rFonts w:ascii="宋体" w:hAnsi="宋体" w:eastAsia="宋体"/>
          <w:sz w:val="21"/>
          <w:szCs w:val="21"/>
        </w:rPr>
      </w:pPr>
      <w:r>
        <w:rPr>
          <w:rFonts w:hint="eastAsia" w:ascii="宋体" w:hAnsi="宋体" w:eastAsia="宋体"/>
          <w:b/>
          <w:bCs/>
          <w:sz w:val="21"/>
          <w:szCs w:val="21"/>
        </w:rPr>
        <w:t>德国古典哲学、英国古典政治经济学、英法空想社会主义</w:t>
      </w:r>
      <w:r>
        <w:rPr>
          <w:rFonts w:hint="eastAsia" w:ascii="宋体" w:hAnsi="宋体" w:eastAsia="宋体"/>
          <w:sz w:val="21"/>
          <w:szCs w:val="21"/>
        </w:rPr>
        <w:t>为马克思主义的创立提供了直接的理论来源。</w:t>
      </w:r>
    </w:p>
    <w:p>
      <w:pPr>
        <w:pStyle w:val="5"/>
        <w:rPr>
          <w:rFonts w:ascii="宋体" w:hAnsi="宋体" w:eastAsia="宋体"/>
          <w:sz w:val="21"/>
          <w:szCs w:val="21"/>
        </w:rPr>
      </w:pPr>
      <w:r>
        <w:rPr>
          <w:rFonts w:hint="eastAsia" w:ascii="宋体" w:hAnsi="宋体" w:eastAsia="宋体"/>
          <w:sz w:val="21"/>
          <w:szCs w:val="21"/>
        </w:rPr>
        <w:t>四．马克思主义的基本特征</w:t>
      </w:r>
    </w:p>
    <w:p>
      <w:pPr>
        <w:rPr>
          <w:rFonts w:ascii="宋体" w:hAnsi="宋体" w:eastAsia="宋体"/>
          <w:sz w:val="21"/>
          <w:szCs w:val="21"/>
        </w:rPr>
      </w:pPr>
      <w:r>
        <w:rPr>
          <w:rFonts w:hint="eastAsia" w:ascii="宋体" w:hAnsi="宋体" w:eastAsia="宋体"/>
          <w:sz w:val="21"/>
          <w:szCs w:val="21"/>
        </w:rPr>
        <w:t>马克思主义具有鲜明的</w:t>
      </w:r>
      <w:r>
        <w:rPr>
          <w:rFonts w:hint="eastAsia" w:ascii="宋体" w:hAnsi="宋体" w:eastAsia="宋体"/>
          <w:sz w:val="21"/>
          <w:szCs w:val="21"/>
          <w:highlight w:val="yellow"/>
        </w:rPr>
        <w:t>科学性</w:t>
      </w:r>
      <w:r>
        <w:rPr>
          <w:rFonts w:hint="eastAsia" w:ascii="宋体" w:hAnsi="宋体" w:eastAsia="宋体"/>
          <w:sz w:val="21"/>
          <w:szCs w:val="21"/>
        </w:rPr>
        <w:t>、</w:t>
      </w:r>
      <w:r>
        <w:rPr>
          <w:rFonts w:hint="eastAsia" w:ascii="宋体" w:hAnsi="宋体" w:eastAsia="宋体"/>
          <w:sz w:val="21"/>
          <w:szCs w:val="21"/>
          <w:highlight w:val="yellow"/>
        </w:rPr>
        <w:t>人民性</w:t>
      </w:r>
      <w:r>
        <w:rPr>
          <w:rFonts w:hint="eastAsia" w:ascii="宋体" w:hAnsi="宋体" w:eastAsia="宋体"/>
          <w:sz w:val="21"/>
          <w:szCs w:val="21"/>
        </w:rPr>
        <w:t>、</w:t>
      </w:r>
      <w:r>
        <w:rPr>
          <w:rFonts w:hint="eastAsia" w:ascii="宋体" w:hAnsi="宋体" w:eastAsia="宋体"/>
          <w:sz w:val="21"/>
          <w:szCs w:val="21"/>
          <w:highlight w:val="yellow"/>
        </w:rPr>
        <w:t>实践性</w:t>
      </w:r>
      <w:r>
        <w:rPr>
          <w:rFonts w:hint="eastAsia" w:ascii="宋体" w:hAnsi="宋体" w:eastAsia="宋体"/>
          <w:sz w:val="21"/>
          <w:szCs w:val="21"/>
        </w:rPr>
        <w:t>、</w:t>
      </w:r>
      <w:r>
        <w:rPr>
          <w:rFonts w:hint="eastAsia" w:ascii="宋体" w:hAnsi="宋体" w:eastAsia="宋体"/>
          <w:sz w:val="21"/>
          <w:szCs w:val="21"/>
          <w:highlight w:val="yellow"/>
        </w:rPr>
        <w:t>发展性</w:t>
      </w:r>
    </w:p>
    <w:p>
      <w:pPr>
        <w:pStyle w:val="4"/>
        <w:rPr>
          <w:rFonts w:ascii="宋体" w:hAnsi="宋体" w:eastAsia="宋体" w:cstheme="majorBidi"/>
          <w:sz w:val="21"/>
          <w:szCs w:val="21"/>
        </w:rPr>
      </w:pPr>
      <w:r>
        <w:rPr>
          <w:rFonts w:hint="eastAsia" w:ascii="宋体" w:hAnsi="宋体" w:eastAsia="宋体" w:cstheme="majorBidi"/>
          <w:sz w:val="21"/>
          <w:szCs w:val="21"/>
        </w:rPr>
        <w:t>五．生如何学好马克思主义</w:t>
      </w:r>
    </w:p>
    <w:p>
      <w:pPr>
        <w:rPr>
          <w:rFonts w:ascii="宋体" w:hAnsi="宋体" w:eastAsia="宋体"/>
          <w:sz w:val="21"/>
          <w:szCs w:val="21"/>
        </w:rPr>
      </w:pPr>
      <w:r>
        <w:rPr>
          <w:rFonts w:hint="eastAsia" w:ascii="宋体" w:hAnsi="宋体" w:eastAsia="宋体"/>
          <w:sz w:val="21"/>
          <w:szCs w:val="21"/>
        </w:rPr>
        <w:t>第一，努力学习和掌握马克思主义的基本立场观点方法。</w:t>
      </w:r>
    </w:p>
    <w:p>
      <w:pPr>
        <w:rPr>
          <w:rFonts w:ascii="宋体" w:hAnsi="宋体" w:eastAsia="宋体"/>
          <w:sz w:val="21"/>
          <w:szCs w:val="21"/>
        </w:rPr>
      </w:pPr>
      <w:r>
        <w:rPr>
          <w:rFonts w:hint="eastAsia" w:ascii="宋体" w:hAnsi="宋体" w:eastAsia="宋体"/>
          <w:sz w:val="21"/>
          <w:szCs w:val="21"/>
        </w:rPr>
        <w:t>第二，努力学习和掌握马克思主义中国化时代化的理论成果</w:t>
      </w:r>
    </w:p>
    <w:p>
      <w:pPr>
        <w:rPr>
          <w:rFonts w:ascii="宋体" w:hAnsi="宋体" w:eastAsia="宋体"/>
          <w:sz w:val="21"/>
          <w:szCs w:val="21"/>
        </w:rPr>
      </w:pPr>
      <w:r>
        <w:rPr>
          <w:rFonts w:hint="eastAsia" w:ascii="宋体" w:hAnsi="宋体" w:eastAsia="宋体"/>
          <w:sz w:val="21"/>
          <w:szCs w:val="21"/>
        </w:rPr>
        <w:t>第三，坚持理论联系实际的马克思主义学风。</w:t>
      </w:r>
    </w:p>
    <w:p>
      <w:pPr>
        <w:rPr>
          <w:rFonts w:ascii="宋体" w:hAnsi="宋体" w:eastAsia="宋体"/>
          <w:sz w:val="21"/>
          <w:szCs w:val="21"/>
        </w:rPr>
      </w:pPr>
      <w:r>
        <w:rPr>
          <w:rFonts w:hint="eastAsia" w:ascii="宋体" w:hAnsi="宋体" w:eastAsia="宋体"/>
          <w:sz w:val="21"/>
          <w:szCs w:val="21"/>
        </w:rPr>
        <w:t>第四，自觉将马克思主义内化于心、外化于行。</w:t>
      </w:r>
    </w:p>
    <w:p>
      <w:pPr>
        <w:pStyle w:val="3"/>
        <w:rPr>
          <w:rFonts w:ascii="宋体" w:hAnsi="宋体" w:eastAsia="宋体"/>
          <w:sz w:val="21"/>
          <w:szCs w:val="21"/>
        </w:rPr>
      </w:pPr>
      <w:r>
        <w:rPr>
          <w:rFonts w:hint="eastAsia" w:ascii="宋体" w:hAnsi="宋体" w:eastAsia="宋体"/>
          <w:sz w:val="21"/>
          <w:szCs w:val="21"/>
        </w:rPr>
        <w:t>第一章 唯物论</w:t>
      </w:r>
      <w:r>
        <w:rPr>
          <w:rFonts w:hint="eastAsia" w:ascii="宋体" w:hAnsi="宋体" w:eastAsia="宋体"/>
          <w:color w:val="2E75B6" w:themeColor="accent5" w:themeShade="BF"/>
          <w:sz w:val="21"/>
          <w:szCs w:val="21"/>
        </w:rPr>
        <w:t>（第一、二章多理解）</w:t>
      </w:r>
    </w:p>
    <w:p>
      <w:pPr>
        <w:pStyle w:val="4"/>
        <w:rPr>
          <w:rFonts w:ascii="宋体" w:hAnsi="宋体" w:eastAsia="宋体"/>
          <w:sz w:val="21"/>
          <w:szCs w:val="21"/>
        </w:rPr>
      </w:pPr>
      <w:r>
        <w:rPr>
          <w:rFonts w:hint="eastAsia" w:ascii="宋体" w:hAnsi="宋体" w:eastAsia="宋体"/>
          <w:sz w:val="21"/>
          <w:szCs w:val="21"/>
        </w:rPr>
        <w:t>六、哲学的基本问题是什么</w:t>
      </w:r>
    </w:p>
    <w:p>
      <w:pPr>
        <w:rPr>
          <w:rFonts w:ascii="宋体" w:hAnsi="宋体" w:eastAsia="宋体"/>
          <w:sz w:val="21"/>
          <w:szCs w:val="21"/>
        </w:rPr>
      </w:pPr>
      <w:r>
        <w:rPr>
          <w:rFonts w:hint="eastAsia" w:ascii="宋体" w:hAnsi="宋体" w:eastAsia="宋体"/>
          <w:sz w:val="21"/>
          <w:szCs w:val="21"/>
        </w:rPr>
        <w:t>主要是</w:t>
      </w:r>
      <w:r>
        <w:rPr>
          <w:rFonts w:ascii="宋体" w:hAnsi="宋体" w:eastAsia="宋体"/>
          <w:b/>
          <w:bCs/>
          <w:sz w:val="21"/>
          <w:szCs w:val="21"/>
        </w:rPr>
        <w:t>思维和存在的关系问题</w:t>
      </w:r>
      <w:r>
        <w:rPr>
          <w:rFonts w:ascii="宋体" w:hAnsi="宋体" w:eastAsia="宋体"/>
          <w:sz w:val="21"/>
          <w:szCs w:val="21"/>
        </w:rPr>
        <w:t>又称为物质和意识的关系问题，构成了全部哲学的基本问题。</w:t>
      </w:r>
    </w:p>
    <w:p>
      <w:pPr>
        <w:pStyle w:val="5"/>
        <w:rPr>
          <w:sz w:val="21"/>
          <w:szCs w:val="21"/>
        </w:rPr>
      </w:pPr>
      <w:r>
        <w:rPr>
          <w:sz w:val="21"/>
          <w:szCs w:val="21"/>
        </w:rPr>
        <w:t>哲学基本问题主要包括两方面内容：</w:t>
      </w:r>
    </w:p>
    <w:p>
      <w:pPr>
        <w:pStyle w:val="17"/>
        <w:numPr>
          <w:ilvl w:val="0"/>
          <w:numId w:val="1"/>
        </w:numPr>
        <w:ind w:firstLineChars="0"/>
        <w:rPr>
          <w:rFonts w:ascii="宋体" w:hAnsi="宋体" w:eastAsia="宋体"/>
          <w:sz w:val="21"/>
          <w:szCs w:val="21"/>
        </w:rPr>
      </w:pPr>
      <w:r>
        <w:rPr>
          <w:rFonts w:ascii="宋体" w:hAnsi="宋体" w:eastAsia="宋体"/>
          <w:sz w:val="21"/>
          <w:szCs w:val="21"/>
        </w:rPr>
        <w:t>存在和思维、物质和意识谁为本原的问题，即何者为第一性的问题；</w:t>
      </w:r>
    </w:p>
    <w:p>
      <w:pPr>
        <w:pStyle w:val="17"/>
        <w:ind w:left="360" w:firstLine="0" w:firstLineChars="0"/>
        <w:rPr>
          <w:rFonts w:ascii="宋体" w:hAnsi="宋体" w:eastAsia="宋体"/>
          <w:sz w:val="21"/>
          <w:szCs w:val="21"/>
        </w:rPr>
      </w:pPr>
    </w:p>
    <w:p>
      <w:pPr>
        <w:pStyle w:val="17"/>
        <w:ind w:left="360" w:firstLine="0" w:firstLineChars="0"/>
        <w:rPr>
          <w:rFonts w:ascii="宋体" w:hAnsi="宋体" w:eastAsia="宋体"/>
          <w:sz w:val="21"/>
          <w:szCs w:val="21"/>
        </w:rPr>
      </w:pPr>
      <w:r>
        <w:rPr>
          <w:rFonts w:ascii="宋体" w:hAnsi="宋体" w:eastAsia="宋体"/>
          <w:sz w:val="21"/>
          <w:szCs w:val="21"/>
        </w:rPr>
        <w:t>对这一问题的不同回答，形成了</w:t>
      </w:r>
      <w:r>
        <w:rPr>
          <w:rFonts w:hint="eastAsia" w:ascii="宋体" w:hAnsi="宋体" w:eastAsia="宋体"/>
          <w:sz w:val="21"/>
          <w:szCs w:val="21"/>
        </w:rPr>
        <w:t>“</w:t>
      </w:r>
      <w:r>
        <w:rPr>
          <w:rFonts w:ascii="宋体" w:hAnsi="宋体" w:eastAsia="宋体"/>
          <w:sz w:val="21"/>
          <w:szCs w:val="21"/>
        </w:rPr>
        <w:t>唯物主义</w:t>
      </w:r>
      <w:r>
        <w:rPr>
          <w:rFonts w:hint="eastAsia" w:ascii="宋体" w:hAnsi="宋体" w:eastAsia="宋体"/>
          <w:sz w:val="21"/>
          <w:szCs w:val="21"/>
        </w:rPr>
        <w:t>”</w:t>
      </w:r>
      <w:r>
        <w:rPr>
          <w:rFonts w:ascii="宋体" w:hAnsi="宋体" w:eastAsia="宋体"/>
          <w:sz w:val="21"/>
          <w:szCs w:val="21"/>
        </w:rPr>
        <w:t>和</w:t>
      </w:r>
      <w:r>
        <w:rPr>
          <w:rFonts w:hint="eastAsia" w:ascii="宋体" w:hAnsi="宋体" w:eastAsia="宋体"/>
          <w:sz w:val="21"/>
          <w:szCs w:val="21"/>
        </w:rPr>
        <w:t>“</w:t>
      </w:r>
      <w:r>
        <w:rPr>
          <w:rFonts w:ascii="宋体" w:hAnsi="宋体" w:eastAsia="宋体"/>
          <w:sz w:val="21"/>
          <w:szCs w:val="21"/>
        </w:rPr>
        <w:t>唯心主义</w:t>
      </w:r>
      <w:r>
        <w:rPr>
          <w:rFonts w:hint="eastAsia" w:ascii="宋体" w:hAnsi="宋体" w:eastAsia="宋体"/>
          <w:sz w:val="21"/>
          <w:szCs w:val="21"/>
        </w:rPr>
        <w:t>”</w:t>
      </w:r>
      <w:r>
        <w:rPr>
          <w:rFonts w:ascii="宋体" w:hAnsi="宋体" w:eastAsia="宋体"/>
          <w:sz w:val="21"/>
          <w:szCs w:val="21"/>
        </w:rPr>
        <w:t>两种根本对立的哲学派别。</w:t>
      </w:r>
    </w:p>
    <w:p>
      <w:pPr>
        <w:rPr>
          <w:rFonts w:ascii="宋体" w:hAnsi="宋体" w:eastAsia="宋体"/>
          <w:sz w:val="21"/>
          <w:szCs w:val="21"/>
        </w:rPr>
      </w:pPr>
    </w:p>
    <w:p>
      <w:pPr>
        <w:rPr>
          <w:rFonts w:ascii="宋体" w:hAnsi="宋体" w:eastAsia="宋体"/>
          <w:sz w:val="21"/>
          <w:szCs w:val="21"/>
        </w:rPr>
      </w:pPr>
      <w:r>
        <w:rPr>
          <w:rFonts w:hint="eastAsia" w:ascii="宋体" w:hAnsi="宋体" w:eastAsia="宋体"/>
          <w:b/>
          <w:bCs/>
          <w:sz w:val="21"/>
          <w:szCs w:val="21"/>
        </w:rPr>
        <w:t>唯心主义</w:t>
      </w:r>
      <w:r>
        <w:rPr>
          <w:rFonts w:hint="eastAsia" w:ascii="宋体" w:hAnsi="宋体" w:eastAsia="宋体"/>
          <w:sz w:val="21"/>
          <w:szCs w:val="21"/>
        </w:rPr>
        <w:t>分为</w:t>
      </w:r>
      <w:r>
        <w:rPr>
          <w:rFonts w:hint="eastAsia" w:ascii="宋体" w:hAnsi="宋体" w:eastAsia="宋体"/>
          <w:sz w:val="21"/>
          <w:szCs w:val="21"/>
          <w:highlight w:val="yellow"/>
        </w:rPr>
        <w:t>主观唯心</w:t>
      </w:r>
      <w:r>
        <w:rPr>
          <w:rFonts w:hint="eastAsia" w:ascii="宋体" w:hAnsi="宋体" w:eastAsia="宋体"/>
          <w:sz w:val="21"/>
          <w:szCs w:val="21"/>
        </w:rPr>
        <w:t>和</w:t>
      </w:r>
      <w:r>
        <w:rPr>
          <w:rFonts w:hint="eastAsia" w:ascii="宋体" w:hAnsi="宋体" w:eastAsia="宋体"/>
          <w:sz w:val="21"/>
          <w:szCs w:val="21"/>
          <w:highlight w:val="yellow"/>
        </w:rPr>
        <w:t>客观唯心</w:t>
      </w:r>
      <w:r>
        <w:rPr>
          <w:rFonts w:hint="eastAsia" w:ascii="宋体" w:hAnsi="宋体" w:eastAsia="宋体"/>
          <w:sz w:val="21"/>
          <w:szCs w:val="21"/>
        </w:rPr>
        <w:t xml:space="preserve">， </w:t>
      </w:r>
    </w:p>
    <w:p>
      <w:pPr>
        <w:rPr>
          <w:rFonts w:ascii="宋体" w:hAnsi="宋体" w:eastAsia="宋体"/>
          <w:sz w:val="21"/>
          <w:szCs w:val="21"/>
        </w:rPr>
      </w:pPr>
      <w:r>
        <w:rPr>
          <w:rFonts w:hint="eastAsia" w:ascii="宋体" w:hAnsi="宋体" w:eastAsia="宋体"/>
          <w:sz w:val="21"/>
          <w:szCs w:val="21"/>
        </w:rPr>
        <w:t>二者不同：</w:t>
      </w:r>
    </w:p>
    <w:p>
      <w:pPr>
        <w:rPr>
          <w:rFonts w:hint="eastAsia" w:ascii="宋体" w:hAnsi="宋体" w:eastAsia="宋体"/>
          <w:sz w:val="21"/>
          <w:szCs w:val="21"/>
        </w:rPr>
      </w:pPr>
      <w:r>
        <w:rPr>
          <w:rFonts w:hint="eastAsia" w:ascii="宋体" w:hAnsi="宋体" w:eastAsia="宋体"/>
          <w:b/>
          <w:bCs/>
          <w:sz w:val="21"/>
          <w:szCs w:val="21"/>
        </w:rPr>
        <w:t>主观唯心</w:t>
      </w:r>
      <w:r>
        <w:rPr>
          <w:rFonts w:hint="eastAsia" w:ascii="宋体" w:hAnsi="宋体" w:eastAsia="宋体"/>
          <w:sz w:val="21"/>
          <w:szCs w:val="21"/>
        </w:rPr>
        <w:t>，则以自我为中心</w:t>
      </w:r>
    </w:p>
    <w:p>
      <w:pPr>
        <w:rPr>
          <w:rFonts w:ascii="宋体" w:hAnsi="宋体" w:eastAsia="宋体"/>
          <w:sz w:val="21"/>
          <w:szCs w:val="21"/>
        </w:rPr>
      </w:pPr>
      <w:r>
        <w:rPr>
          <w:rFonts w:hint="eastAsia" w:ascii="宋体" w:hAnsi="宋体" w:eastAsia="宋体"/>
          <w:b/>
          <w:bCs/>
          <w:sz w:val="21"/>
          <w:szCs w:val="21"/>
        </w:rPr>
        <w:t>客观唯心</w:t>
      </w:r>
      <w:r>
        <w:rPr>
          <w:rFonts w:hint="eastAsia" w:ascii="宋体" w:hAnsi="宋体" w:eastAsia="宋体"/>
          <w:sz w:val="21"/>
          <w:szCs w:val="21"/>
        </w:rPr>
        <w:t>，是将某种神秘的力量当作事物的本源</w:t>
      </w:r>
    </w:p>
    <w:p>
      <w:pPr>
        <w:pStyle w:val="17"/>
        <w:ind w:left="360" w:firstLine="0" w:firstLineChars="0"/>
        <w:rPr>
          <w:rFonts w:hint="eastAsia" w:ascii="宋体" w:hAnsi="宋体" w:eastAsia="宋体"/>
          <w:sz w:val="21"/>
          <w:szCs w:val="21"/>
        </w:rPr>
      </w:pPr>
    </w:p>
    <w:p>
      <w:pPr>
        <w:pStyle w:val="17"/>
        <w:numPr>
          <w:ilvl w:val="0"/>
          <w:numId w:val="1"/>
        </w:numPr>
        <w:ind w:firstLineChars="0"/>
        <w:rPr>
          <w:rFonts w:ascii="宋体" w:hAnsi="宋体" w:eastAsia="宋体"/>
          <w:sz w:val="21"/>
          <w:szCs w:val="21"/>
        </w:rPr>
      </w:pPr>
      <w:r>
        <w:rPr>
          <w:rFonts w:ascii="宋体" w:hAnsi="宋体" w:eastAsia="宋体"/>
          <w:sz w:val="21"/>
          <w:szCs w:val="21"/>
        </w:rPr>
        <w:t>存在和思维、物质和意识是否具有同一性的问题，</w:t>
      </w:r>
    </w:p>
    <w:p>
      <w:pPr>
        <w:pStyle w:val="17"/>
        <w:ind w:left="360" w:firstLine="0" w:firstLineChars="0"/>
        <w:rPr>
          <w:rFonts w:ascii="宋体" w:hAnsi="宋体" w:eastAsia="宋体"/>
          <w:sz w:val="21"/>
          <w:szCs w:val="21"/>
        </w:rPr>
      </w:pPr>
      <w:r>
        <w:rPr>
          <w:rFonts w:ascii="宋体" w:hAnsi="宋体" w:eastAsia="宋体"/>
          <w:sz w:val="21"/>
          <w:szCs w:val="21"/>
        </w:rPr>
        <w:t>即思维能否正确地反映存在、人能否认识或彻底认识世界的问题；对这一问题的不同回答，产生了</w:t>
      </w:r>
      <w:r>
        <w:rPr>
          <w:rFonts w:hint="eastAsia" w:ascii="宋体" w:hAnsi="宋体" w:eastAsia="宋体"/>
          <w:sz w:val="21"/>
          <w:szCs w:val="21"/>
        </w:rPr>
        <w:t>“</w:t>
      </w:r>
      <w:r>
        <w:rPr>
          <w:rFonts w:ascii="宋体" w:hAnsi="宋体" w:eastAsia="宋体"/>
          <w:sz w:val="21"/>
          <w:szCs w:val="21"/>
        </w:rPr>
        <w:t>可知论</w:t>
      </w:r>
      <w:r>
        <w:rPr>
          <w:rFonts w:hint="eastAsia" w:ascii="宋体" w:hAnsi="宋体" w:eastAsia="宋体"/>
          <w:sz w:val="21"/>
          <w:szCs w:val="21"/>
        </w:rPr>
        <w:t>”</w:t>
      </w:r>
      <w:r>
        <w:rPr>
          <w:rFonts w:ascii="宋体" w:hAnsi="宋体" w:eastAsia="宋体"/>
          <w:sz w:val="21"/>
          <w:szCs w:val="21"/>
        </w:rPr>
        <w:t>和</w:t>
      </w:r>
      <w:r>
        <w:rPr>
          <w:rFonts w:hint="eastAsia" w:ascii="宋体" w:hAnsi="宋体" w:eastAsia="宋体"/>
          <w:sz w:val="21"/>
          <w:szCs w:val="21"/>
        </w:rPr>
        <w:t>“</w:t>
      </w:r>
      <w:r>
        <w:rPr>
          <w:rFonts w:ascii="宋体" w:hAnsi="宋体" w:eastAsia="宋体"/>
          <w:sz w:val="21"/>
          <w:szCs w:val="21"/>
        </w:rPr>
        <w:t>不可知论</w:t>
      </w:r>
      <w:r>
        <w:rPr>
          <w:rFonts w:hint="eastAsia" w:ascii="宋体" w:hAnsi="宋体" w:eastAsia="宋体"/>
          <w:sz w:val="21"/>
          <w:szCs w:val="21"/>
        </w:rPr>
        <w:t>”</w:t>
      </w:r>
      <w:r>
        <w:rPr>
          <w:rFonts w:ascii="宋体" w:hAnsi="宋体" w:eastAsia="宋体"/>
          <w:sz w:val="21"/>
          <w:szCs w:val="21"/>
        </w:rPr>
        <w:t>的理论分野。</w:t>
      </w:r>
    </w:p>
    <w:p>
      <w:pPr>
        <w:rPr>
          <w:rFonts w:hint="eastAsia" w:ascii="宋体" w:hAnsi="宋体" w:eastAsia="宋体"/>
          <w:sz w:val="21"/>
          <w:szCs w:val="21"/>
        </w:rPr>
      </w:pPr>
      <w:r>
        <w:rPr>
          <w:rFonts w:hint="eastAsia" w:ascii="宋体" w:hAnsi="宋体" w:eastAsia="宋体"/>
          <w:sz w:val="21"/>
          <w:szCs w:val="21"/>
          <w:highlight w:val="yellow"/>
        </w:rPr>
        <w:t>（能反映就是可知论，不能反映就是不可知论）</w:t>
      </w:r>
    </w:p>
    <w:p>
      <w:pPr>
        <w:pStyle w:val="4"/>
        <w:rPr>
          <w:rFonts w:ascii="宋体" w:hAnsi="宋体" w:eastAsia="宋体"/>
          <w:sz w:val="21"/>
          <w:szCs w:val="21"/>
        </w:rPr>
      </w:pPr>
      <w:r>
        <w:rPr>
          <w:rFonts w:hint="eastAsia" w:ascii="宋体" w:hAnsi="宋体" w:eastAsia="宋体"/>
          <w:sz w:val="21"/>
          <w:szCs w:val="21"/>
        </w:rPr>
        <w:t>七、唯物主义的三个阶段</w:t>
      </w:r>
    </w:p>
    <w:p>
      <w:pPr>
        <w:rPr>
          <w:rFonts w:ascii="宋体" w:hAnsi="宋体" w:eastAsia="宋体"/>
          <w:sz w:val="21"/>
          <w:szCs w:val="21"/>
        </w:rPr>
      </w:pPr>
      <w:r>
        <w:rPr>
          <w:rFonts w:hint="eastAsia" w:ascii="宋体" w:hAnsi="宋体" w:eastAsia="宋体"/>
          <w:sz w:val="21"/>
          <w:szCs w:val="21"/>
        </w:rPr>
        <w:t>古代朴素唯物主义</w:t>
      </w:r>
    </w:p>
    <w:p>
      <w:pPr>
        <w:rPr>
          <w:rFonts w:ascii="宋体" w:hAnsi="宋体" w:eastAsia="宋体"/>
          <w:sz w:val="21"/>
          <w:szCs w:val="21"/>
        </w:rPr>
      </w:pPr>
      <w:r>
        <w:rPr>
          <w:rFonts w:hint="eastAsia" w:ascii="宋体" w:hAnsi="宋体" w:eastAsia="宋体"/>
          <w:sz w:val="21"/>
          <w:szCs w:val="21"/>
          <w:highlight w:val="yellow"/>
        </w:rPr>
        <w:t>（将物质等同于具体的物质形态，又具有明显的局限性）</w:t>
      </w:r>
      <w:r>
        <w:rPr>
          <w:rFonts w:hint="eastAsia" w:ascii="宋体" w:hAnsi="宋体" w:eastAsia="宋体"/>
          <w:sz w:val="21"/>
          <w:szCs w:val="21"/>
        </w:rPr>
        <w:t>，</w:t>
      </w:r>
    </w:p>
    <w:p>
      <w:pPr>
        <w:rPr>
          <w:rFonts w:ascii="宋体" w:hAnsi="宋体" w:eastAsia="宋体"/>
          <w:sz w:val="21"/>
          <w:szCs w:val="21"/>
        </w:rPr>
      </w:pPr>
      <w:r>
        <w:rPr>
          <w:rFonts w:hint="eastAsia" w:ascii="宋体" w:hAnsi="宋体" w:eastAsia="宋体"/>
          <w:sz w:val="21"/>
          <w:szCs w:val="21"/>
        </w:rPr>
        <w:t>近代形而上学唯物主义</w:t>
      </w:r>
    </w:p>
    <w:p>
      <w:pPr>
        <w:rPr>
          <w:rFonts w:ascii="宋体" w:hAnsi="宋体" w:eastAsia="宋体"/>
          <w:sz w:val="21"/>
          <w:szCs w:val="21"/>
          <w:highlight w:val="yellow"/>
        </w:rPr>
      </w:pPr>
      <w:r>
        <w:rPr>
          <w:rFonts w:hint="eastAsia" w:ascii="宋体" w:hAnsi="宋体" w:eastAsia="宋体"/>
          <w:sz w:val="21"/>
          <w:szCs w:val="21"/>
        </w:rPr>
        <w:t>（</w:t>
      </w:r>
      <w:r>
        <w:rPr>
          <w:rFonts w:hint="eastAsia" w:ascii="宋体" w:hAnsi="宋体" w:eastAsia="宋体"/>
          <w:sz w:val="21"/>
          <w:szCs w:val="21"/>
          <w:highlight w:val="yellow"/>
        </w:rPr>
        <w:t>不能正确理解哲学的物质概念与自然科学的物质概念之间共性与个性的关系）</w:t>
      </w:r>
    </w:p>
    <w:p>
      <w:pPr>
        <w:rPr>
          <w:rFonts w:ascii="宋体" w:hAnsi="宋体" w:eastAsia="宋体"/>
          <w:sz w:val="21"/>
          <w:szCs w:val="21"/>
        </w:rPr>
      </w:pPr>
      <w:r>
        <w:rPr>
          <w:rFonts w:hint="eastAsia" w:ascii="宋体" w:hAnsi="宋体" w:eastAsia="宋体"/>
          <w:sz w:val="21"/>
          <w:szCs w:val="21"/>
        </w:rPr>
        <w:t>辩证唯物主义</w:t>
      </w:r>
    </w:p>
    <w:p>
      <w:pPr>
        <w:rPr>
          <w:rFonts w:hint="eastAsia" w:ascii="宋体" w:hAnsi="宋体" w:eastAsia="宋体"/>
          <w:sz w:val="21"/>
          <w:szCs w:val="21"/>
          <w:highlight w:val="yellow"/>
        </w:rPr>
      </w:pPr>
      <w:r>
        <w:rPr>
          <w:rFonts w:hint="eastAsia" w:ascii="宋体" w:hAnsi="宋体" w:eastAsia="宋体"/>
          <w:sz w:val="21"/>
          <w:szCs w:val="21"/>
        </w:rPr>
        <w:t>（</w:t>
      </w:r>
      <w:r>
        <w:rPr>
          <w:rFonts w:ascii="宋体" w:hAnsi="宋体" w:eastAsia="宋体"/>
          <w:sz w:val="21"/>
          <w:szCs w:val="21"/>
          <w:highlight w:val="yellow"/>
        </w:rPr>
        <w:t>“物质”范畴是对世界上客观存在的各种事物共同本质的概括</w:t>
      </w:r>
      <w:r>
        <w:rPr>
          <w:rFonts w:hint="eastAsia" w:ascii="宋体" w:hAnsi="宋体" w:eastAsia="宋体"/>
          <w:sz w:val="21"/>
          <w:szCs w:val="21"/>
          <w:highlight w:val="yellow"/>
        </w:rPr>
        <w:t>，</w:t>
      </w:r>
      <w:r>
        <w:rPr>
          <w:rFonts w:ascii="宋体" w:hAnsi="宋体" w:eastAsia="宋体"/>
          <w:sz w:val="21"/>
          <w:szCs w:val="21"/>
          <w:highlight w:val="yellow"/>
        </w:rPr>
        <w:t>物质是标志客观实在的哲学范畴</w:t>
      </w:r>
      <w:r>
        <w:rPr>
          <w:rFonts w:hint="eastAsia" w:ascii="宋体" w:hAnsi="宋体" w:eastAsia="宋体"/>
          <w:sz w:val="21"/>
          <w:szCs w:val="21"/>
          <w:highlight w:val="yellow"/>
        </w:rPr>
        <w:t>，</w:t>
      </w:r>
      <w:r>
        <w:rPr>
          <w:rFonts w:ascii="宋体" w:hAnsi="宋体" w:eastAsia="宋体"/>
          <w:sz w:val="21"/>
          <w:szCs w:val="21"/>
          <w:highlight w:val="yellow"/>
        </w:rPr>
        <w:t>物质是不依赖于人类的 意识而存在，并能为人类的意识所反映的客观实在。</w:t>
      </w:r>
      <w:r>
        <w:rPr>
          <w:rFonts w:hint="eastAsia" w:ascii="宋体" w:hAnsi="宋体" w:eastAsia="宋体"/>
          <w:sz w:val="21"/>
          <w:szCs w:val="21"/>
          <w:highlight w:val="yellow"/>
        </w:rPr>
        <w:t>）</w:t>
      </w:r>
    </w:p>
    <w:p>
      <w:pPr>
        <w:pStyle w:val="4"/>
        <w:rPr>
          <w:rFonts w:ascii="宋体" w:hAnsi="宋体" w:eastAsia="宋体"/>
          <w:sz w:val="21"/>
          <w:szCs w:val="21"/>
        </w:rPr>
      </w:pPr>
      <w:r>
        <w:rPr>
          <w:rFonts w:hint="eastAsia" w:ascii="宋体" w:hAnsi="宋体" w:eastAsia="宋体"/>
          <w:sz w:val="21"/>
          <w:szCs w:val="21"/>
        </w:rPr>
        <w:t>八、</w:t>
      </w:r>
      <w:r>
        <w:rPr>
          <w:rFonts w:ascii="宋体" w:hAnsi="宋体" w:eastAsia="宋体"/>
          <w:sz w:val="21"/>
          <w:szCs w:val="21"/>
        </w:rPr>
        <w:t>物质的基本存在形式</w:t>
      </w:r>
    </w:p>
    <w:p>
      <w:pPr>
        <w:rPr>
          <w:rFonts w:ascii="宋体" w:hAnsi="宋体" w:eastAsia="宋体"/>
          <w:sz w:val="21"/>
          <w:szCs w:val="21"/>
        </w:rPr>
      </w:pPr>
      <w:r>
        <w:rPr>
          <w:rFonts w:ascii="宋体" w:hAnsi="宋体" w:eastAsia="宋体"/>
          <w:sz w:val="21"/>
          <w:szCs w:val="21"/>
        </w:rPr>
        <w:t>物质的根本属性是</w:t>
      </w:r>
      <w:r>
        <w:rPr>
          <w:rFonts w:ascii="宋体" w:hAnsi="宋体" w:eastAsia="宋体"/>
          <w:b/>
          <w:bCs/>
          <w:sz w:val="21"/>
          <w:szCs w:val="21"/>
        </w:rPr>
        <w:t>运动</w:t>
      </w:r>
      <w:r>
        <w:rPr>
          <w:rFonts w:hint="eastAsia"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物质世界的</w:t>
      </w:r>
      <w:r>
        <w:rPr>
          <w:rFonts w:ascii="宋体" w:hAnsi="宋体" w:eastAsia="宋体"/>
          <w:b/>
          <w:bCs/>
          <w:sz w:val="21"/>
          <w:szCs w:val="21"/>
        </w:rPr>
        <w:t>运动是绝对</w:t>
      </w:r>
      <w:r>
        <w:rPr>
          <w:rFonts w:ascii="宋体" w:hAnsi="宋体" w:eastAsia="宋体"/>
          <w:sz w:val="21"/>
          <w:szCs w:val="21"/>
        </w:rPr>
        <w:t>的，而物质在运动过程中又有某种</w:t>
      </w:r>
      <w:r>
        <w:rPr>
          <w:rFonts w:ascii="宋体" w:hAnsi="宋体" w:eastAsia="宋体"/>
          <w:b/>
          <w:bCs/>
          <w:sz w:val="21"/>
          <w:szCs w:val="21"/>
        </w:rPr>
        <w:t>相对的静止</w:t>
      </w:r>
      <w:r>
        <w:rPr>
          <w:rFonts w:ascii="宋体" w:hAnsi="宋体" w:eastAsia="宋体"/>
          <w:sz w:val="21"/>
          <w:szCs w:val="21"/>
        </w:rPr>
        <w:t>。</w:t>
      </w:r>
    </w:p>
    <w:p>
      <w:pPr>
        <w:rPr>
          <w:rFonts w:hint="eastAsia" w:ascii="宋体" w:hAnsi="宋体" w:eastAsia="宋体"/>
          <w:sz w:val="21"/>
          <w:szCs w:val="21"/>
        </w:rPr>
      </w:pPr>
      <w:r>
        <w:rPr>
          <w:rFonts w:ascii="宋体" w:hAnsi="宋体" w:eastAsia="宋体"/>
          <w:sz w:val="21"/>
          <w:szCs w:val="21"/>
        </w:rPr>
        <w:t>无条件的绝对运动和有条件的相对静止构成了对立统一的关系。</w:t>
      </w:r>
    </w:p>
    <w:p>
      <w:pPr>
        <w:pStyle w:val="4"/>
        <w:rPr>
          <w:rFonts w:ascii="宋体" w:hAnsi="宋体" w:eastAsia="宋体"/>
          <w:sz w:val="21"/>
          <w:szCs w:val="21"/>
        </w:rPr>
      </w:pPr>
      <w:r>
        <w:rPr>
          <w:rFonts w:hint="eastAsia" w:ascii="宋体" w:hAnsi="宋体" w:eastAsia="宋体"/>
          <w:sz w:val="21"/>
          <w:szCs w:val="21"/>
        </w:rPr>
        <w:t>九、物质和意识的辩证关系</w:t>
      </w:r>
    </w:p>
    <w:p>
      <w:pPr>
        <w:rPr>
          <w:rFonts w:ascii="宋体" w:hAnsi="宋体" w:eastAsia="宋体"/>
          <w:b/>
          <w:bCs/>
          <w:sz w:val="21"/>
          <w:szCs w:val="21"/>
        </w:rPr>
      </w:pPr>
      <w:r>
        <w:rPr>
          <w:rFonts w:ascii="宋体" w:hAnsi="宋体" w:eastAsia="宋体"/>
          <w:b/>
          <w:bCs/>
          <w:sz w:val="21"/>
          <w:szCs w:val="21"/>
        </w:rPr>
        <w:t>物质决定意识</w:t>
      </w:r>
      <w:r>
        <w:rPr>
          <w:rFonts w:hint="eastAsia" w:ascii="宋体" w:hAnsi="宋体" w:eastAsia="宋体"/>
          <w:b/>
          <w:bCs/>
          <w:sz w:val="21"/>
          <w:szCs w:val="21"/>
        </w:rPr>
        <w:t>，意识</w:t>
      </w:r>
      <w:r>
        <w:rPr>
          <w:rFonts w:ascii="宋体" w:hAnsi="宋体" w:eastAsia="宋体"/>
          <w:b/>
          <w:bCs/>
          <w:sz w:val="21"/>
          <w:szCs w:val="21"/>
        </w:rPr>
        <w:t>对物质具有反作用</w:t>
      </w:r>
      <w:r>
        <w:rPr>
          <w:rFonts w:hint="eastAsia" w:ascii="宋体" w:hAnsi="宋体" w:eastAsia="宋体"/>
          <w:b/>
          <w:bCs/>
          <w:sz w:val="21"/>
          <w:szCs w:val="21"/>
        </w:rPr>
        <w:t xml:space="preserve"> </w:t>
      </w:r>
    </w:p>
    <w:p>
      <w:pPr>
        <w:rPr>
          <w:rFonts w:ascii="宋体" w:hAnsi="宋体" w:eastAsia="宋体"/>
          <w:sz w:val="21"/>
          <w:szCs w:val="21"/>
        </w:rPr>
      </w:pPr>
    </w:p>
    <w:p>
      <w:pPr>
        <w:rPr>
          <w:rFonts w:ascii="宋体" w:hAnsi="宋体" w:eastAsia="宋体"/>
          <w:sz w:val="21"/>
          <w:szCs w:val="21"/>
        </w:rPr>
      </w:pPr>
      <w:r>
        <w:rPr>
          <w:rFonts w:hint="eastAsia" w:ascii="宋体" w:hAnsi="宋体" w:eastAsia="宋体"/>
          <w:sz w:val="21"/>
          <w:szCs w:val="21"/>
        </w:rPr>
        <w:t>1</w:t>
      </w:r>
      <w:r>
        <w:rPr>
          <w:rFonts w:ascii="宋体" w:hAnsi="宋体" w:eastAsia="宋体"/>
          <w:sz w:val="21"/>
          <w:szCs w:val="21"/>
        </w:rPr>
        <w:t>.物质决定意识</w:t>
      </w:r>
      <w:r>
        <w:rPr>
          <w:rFonts w:hint="eastAsia" w:ascii="宋体" w:hAnsi="宋体" w:eastAsia="宋体"/>
          <w:sz w:val="21"/>
          <w:szCs w:val="21"/>
        </w:rPr>
        <w:t>:</w:t>
      </w:r>
    </w:p>
    <w:p>
      <w:pPr>
        <w:rPr>
          <w:rFonts w:ascii="宋体" w:hAnsi="宋体" w:eastAsia="宋体"/>
          <w:sz w:val="21"/>
          <w:szCs w:val="21"/>
        </w:rPr>
      </w:pPr>
      <w:r>
        <w:rPr>
          <w:rFonts w:ascii="宋体" w:hAnsi="宋体" w:eastAsia="宋体"/>
          <w:sz w:val="21"/>
          <w:szCs w:val="21"/>
        </w:rPr>
        <w:t>意识是人脑的机能和属性，是客观世界的主观映象。</w:t>
      </w:r>
    </w:p>
    <w:p>
      <w:pPr>
        <w:rPr>
          <w:rFonts w:ascii="宋体" w:hAnsi="宋体" w:eastAsia="宋体"/>
          <w:sz w:val="21"/>
          <w:szCs w:val="21"/>
        </w:rPr>
      </w:pPr>
      <w:r>
        <w:rPr>
          <w:rFonts w:ascii="宋体" w:hAnsi="宋体" w:eastAsia="宋体"/>
          <w:sz w:val="21"/>
          <w:szCs w:val="21"/>
        </w:rPr>
        <w:t>意识是自然界长期发展的产物, 也是社会历史发展的产物</w:t>
      </w:r>
      <w:r>
        <w:rPr>
          <w:rFonts w:hint="eastAsia"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hint="eastAsia" w:ascii="宋体" w:hAnsi="宋体" w:eastAsia="宋体"/>
          <w:sz w:val="21"/>
          <w:szCs w:val="21"/>
        </w:rPr>
        <w:t>2</w:t>
      </w:r>
      <w:r>
        <w:rPr>
          <w:rFonts w:ascii="宋体" w:hAnsi="宋体" w:eastAsia="宋体"/>
          <w:sz w:val="21"/>
          <w:szCs w:val="21"/>
        </w:rPr>
        <w:t>.</w:t>
      </w:r>
      <w:r>
        <w:rPr>
          <w:rFonts w:hint="eastAsia" w:ascii="宋体" w:hAnsi="宋体" w:eastAsia="宋体"/>
          <w:sz w:val="21"/>
          <w:szCs w:val="21"/>
        </w:rPr>
        <w:t>意识</w:t>
      </w:r>
      <w:r>
        <w:rPr>
          <w:rFonts w:ascii="宋体" w:hAnsi="宋体" w:eastAsia="宋体"/>
          <w:sz w:val="21"/>
          <w:szCs w:val="21"/>
        </w:rPr>
        <w:t>对物质具有反作用</w:t>
      </w:r>
      <w:r>
        <w:rPr>
          <w:rFonts w:hint="eastAsia" w:ascii="宋体" w:hAnsi="宋体" w:eastAsia="宋体"/>
          <w:sz w:val="21"/>
          <w:szCs w:val="21"/>
        </w:rPr>
        <w:t>的表现：</w:t>
      </w:r>
    </w:p>
    <w:p>
      <w:pPr>
        <w:pStyle w:val="17"/>
        <w:numPr>
          <w:ilvl w:val="0"/>
          <w:numId w:val="2"/>
        </w:numPr>
        <w:ind w:firstLineChars="0"/>
        <w:rPr>
          <w:rFonts w:ascii="宋体" w:hAnsi="宋体" w:eastAsia="宋体"/>
          <w:sz w:val="21"/>
          <w:szCs w:val="21"/>
        </w:rPr>
      </w:pPr>
      <w:r>
        <w:rPr>
          <w:rFonts w:ascii="宋体" w:hAnsi="宋体" w:eastAsia="宋体"/>
          <w:sz w:val="21"/>
          <w:szCs w:val="21"/>
        </w:rPr>
        <w:t>意识具有目的性和计划性。</w:t>
      </w:r>
    </w:p>
    <w:p>
      <w:pPr>
        <w:pStyle w:val="17"/>
        <w:numPr>
          <w:ilvl w:val="0"/>
          <w:numId w:val="2"/>
        </w:numPr>
        <w:ind w:firstLineChars="0"/>
        <w:rPr>
          <w:rFonts w:ascii="宋体" w:hAnsi="宋体" w:eastAsia="宋体"/>
          <w:sz w:val="21"/>
          <w:szCs w:val="21"/>
        </w:rPr>
      </w:pPr>
      <w:r>
        <w:rPr>
          <w:rFonts w:ascii="宋体" w:hAnsi="宋体" w:eastAsia="宋体"/>
          <w:sz w:val="21"/>
          <w:szCs w:val="21"/>
        </w:rPr>
        <w:t>意识具有创造性。</w:t>
      </w:r>
    </w:p>
    <w:p>
      <w:pPr>
        <w:pStyle w:val="17"/>
        <w:numPr>
          <w:ilvl w:val="0"/>
          <w:numId w:val="2"/>
        </w:numPr>
        <w:ind w:firstLineChars="0"/>
        <w:rPr>
          <w:rFonts w:ascii="宋体" w:hAnsi="宋体" w:eastAsia="宋体"/>
          <w:sz w:val="21"/>
          <w:szCs w:val="21"/>
        </w:rPr>
      </w:pPr>
      <w:r>
        <w:rPr>
          <w:rFonts w:ascii="宋体" w:hAnsi="宋体" w:eastAsia="宋体"/>
          <w:sz w:val="21"/>
          <w:szCs w:val="21"/>
        </w:rPr>
        <w:t>意识具有指导实践改造客观世界的作用。</w:t>
      </w:r>
    </w:p>
    <w:p>
      <w:pPr>
        <w:rPr>
          <w:rFonts w:hint="eastAsia" w:ascii="宋体" w:hAnsi="宋体" w:eastAsia="宋体"/>
          <w:sz w:val="21"/>
          <w:szCs w:val="21"/>
        </w:rPr>
      </w:pPr>
      <w:r>
        <w:rPr>
          <w:rFonts w:ascii="宋体" w:hAnsi="宋体" w:eastAsia="宋体"/>
          <w:sz w:val="21"/>
          <w:szCs w:val="21"/>
        </w:rPr>
        <w:t>第四，意识具有调控人的行为和生理活动的作用。</w:t>
      </w:r>
    </w:p>
    <w:p>
      <w:pPr>
        <w:pStyle w:val="4"/>
        <w:numPr>
          <w:ilvl w:val="0"/>
          <w:numId w:val="3"/>
        </w:numPr>
        <w:rPr>
          <w:rFonts w:ascii="宋体" w:hAnsi="宋体" w:eastAsia="宋体"/>
          <w:sz w:val="21"/>
          <w:szCs w:val="21"/>
        </w:rPr>
      </w:pPr>
      <w:r>
        <w:rPr>
          <w:rFonts w:hint="eastAsia" w:ascii="宋体" w:hAnsi="宋体" w:eastAsia="宋体"/>
          <w:sz w:val="21"/>
          <w:szCs w:val="21"/>
        </w:rPr>
        <w:t>辩证法特征：联系和发展</w:t>
      </w:r>
    </w:p>
    <w:p>
      <w:pPr>
        <w:rPr>
          <w:rFonts w:ascii="宋体" w:hAnsi="宋体" w:eastAsia="宋体"/>
          <w:sz w:val="21"/>
          <w:szCs w:val="21"/>
        </w:rPr>
      </w:pPr>
      <w:r>
        <w:rPr>
          <w:rFonts w:hint="eastAsia" w:ascii="宋体" w:hAnsi="宋体" w:eastAsia="宋体"/>
          <w:sz w:val="21"/>
          <w:szCs w:val="21"/>
        </w:rPr>
        <w:t>1</w:t>
      </w:r>
      <w:r>
        <w:rPr>
          <w:rFonts w:ascii="宋体" w:hAnsi="宋体" w:eastAsia="宋体"/>
          <w:sz w:val="21"/>
          <w:szCs w:val="21"/>
        </w:rPr>
        <w:t xml:space="preserve">. </w:t>
      </w:r>
      <w:r>
        <w:rPr>
          <w:rFonts w:hint="eastAsia" w:ascii="宋体" w:hAnsi="宋体" w:eastAsia="宋体"/>
          <w:sz w:val="21"/>
          <w:szCs w:val="21"/>
        </w:rPr>
        <w:t>世界上的万事万物都处于普遍联系之中</w:t>
      </w:r>
    </w:p>
    <w:p>
      <w:pPr>
        <w:rPr>
          <w:rFonts w:ascii="宋体" w:hAnsi="宋体" w:eastAsia="宋体"/>
          <w:sz w:val="21"/>
          <w:szCs w:val="21"/>
        </w:rPr>
      </w:pPr>
      <w:r>
        <w:rPr>
          <w:rFonts w:hint="eastAsia" w:ascii="宋体" w:hAnsi="宋体" w:eastAsia="宋体"/>
          <w:sz w:val="21"/>
          <w:szCs w:val="21"/>
        </w:rPr>
        <w:t>2</w:t>
      </w:r>
      <w:r>
        <w:rPr>
          <w:rFonts w:ascii="宋体" w:hAnsi="宋体" w:eastAsia="宋体"/>
          <w:sz w:val="21"/>
          <w:szCs w:val="21"/>
        </w:rPr>
        <w:t xml:space="preserve">. </w:t>
      </w:r>
      <w:r>
        <w:rPr>
          <w:rFonts w:hint="eastAsia" w:ascii="宋体" w:hAnsi="宋体" w:eastAsia="宋体"/>
          <w:sz w:val="21"/>
          <w:szCs w:val="21"/>
        </w:rPr>
        <w:t>发展的实质：是新事物的产生和旧事物的灭亡。</w:t>
      </w:r>
    </w:p>
    <w:p>
      <w:pPr>
        <w:rPr>
          <w:rFonts w:ascii="宋体" w:hAnsi="宋体" w:eastAsia="宋体"/>
          <w:sz w:val="21"/>
          <w:szCs w:val="21"/>
        </w:rPr>
      </w:pPr>
      <w:r>
        <w:rPr>
          <w:rFonts w:ascii="宋体" w:hAnsi="宋体" w:eastAsia="宋体"/>
          <w:sz w:val="21"/>
          <w:szCs w:val="21"/>
        </w:rPr>
        <w:t xml:space="preserve">3. </w:t>
      </w:r>
      <w:r>
        <w:rPr>
          <w:rFonts w:hint="eastAsia" w:ascii="宋体" w:hAnsi="宋体" w:eastAsia="宋体"/>
          <w:sz w:val="21"/>
          <w:szCs w:val="21"/>
        </w:rPr>
        <w:t>新生事物具有不可战胜性（原因了解即可：</w:t>
      </w:r>
    </w:p>
    <w:p>
      <w:pPr>
        <w:rPr>
          <w:rFonts w:ascii="宋体" w:hAnsi="宋体" w:eastAsia="宋体"/>
          <w:sz w:val="21"/>
          <w:szCs w:val="21"/>
        </w:rPr>
      </w:pPr>
      <w:r>
        <w:rPr>
          <w:rFonts w:hint="eastAsia" w:ascii="宋体" w:hAnsi="宋体" w:eastAsia="宋体"/>
          <w:b/>
          <w:bCs/>
          <w:sz w:val="21"/>
          <w:szCs w:val="21"/>
        </w:rPr>
        <w:t>第一</w:t>
      </w:r>
      <w:r>
        <w:rPr>
          <w:rFonts w:hint="eastAsia" w:ascii="宋体" w:hAnsi="宋体" w:eastAsia="宋体"/>
          <w:sz w:val="21"/>
          <w:szCs w:val="21"/>
        </w:rPr>
        <w:t>， 就新事物与环境的关系而言，新事物之所以新，是因为有新的要素、结构和功能，它适应已经变化了的环境和条件；旧事物之所以旧，是因为它的各种要素和功能已经不适应环境和客观条件的变化，走向灭亡就成为不可避免的。</w:t>
      </w:r>
    </w:p>
    <w:p>
      <w:pPr>
        <w:rPr>
          <w:rFonts w:hint="eastAsia" w:ascii="宋体" w:hAnsi="宋体" w:eastAsia="宋体"/>
          <w:sz w:val="21"/>
          <w:szCs w:val="21"/>
        </w:rPr>
      </w:pPr>
      <w:r>
        <w:rPr>
          <w:rFonts w:hint="eastAsia" w:ascii="宋体" w:hAnsi="宋体" w:eastAsia="宋体"/>
          <w:b/>
          <w:bCs/>
          <w:sz w:val="21"/>
          <w:szCs w:val="21"/>
        </w:rPr>
        <w:t>第二</w:t>
      </w:r>
      <w:r>
        <w:rPr>
          <w:rFonts w:hint="eastAsia" w:ascii="宋体" w:hAnsi="宋体" w:eastAsia="宋体"/>
          <w:sz w:val="21"/>
          <w:szCs w:val="21"/>
        </w:rPr>
        <w:t>，就新事物与旧事物的关系而言，新事物是在旧事物的“母体”中孕育成熟的，它既否定了旧事物中消极腐朽的东西，又保留了旧事物中合理的、适应新条件的因素，并添加了旧事物所不能容纳的新内容。这也正是新事物在本质上优越于旧事物、具有强大生命力的原因所在：在社会历史领域，新事物是社会上先进的、富有创造力的人们创造性活动的产物，它从根本上符合人民群众的利益和要求，能够得到人民群众的拥护，因而必然战胜旧事物。）</w:t>
      </w:r>
    </w:p>
    <w:p>
      <w:pPr>
        <w:pStyle w:val="4"/>
        <w:rPr>
          <w:rFonts w:ascii="宋体" w:hAnsi="宋体" w:eastAsia="宋体"/>
          <w:color w:val="C00000"/>
          <w:sz w:val="21"/>
          <w:szCs w:val="21"/>
        </w:rPr>
      </w:pPr>
      <w:r>
        <w:rPr>
          <w:rFonts w:hint="eastAsia" w:ascii="宋体" w:hAnsi="宋体" w:eastAsia="宋体"/>
          <w:color w:val="C00000"/>
          <w:sz w:val="21"/>
          <w:szCs w:val="21"/>
        </w:rPr>
        <w:t>十一、辩证法三大规律：</w:t>
      </w:r>
    </w:p>
    <w:p>
      <w:pPr>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rPr>
        <w:t xml:space="preserve">对立统一规律 </w:t>
      </w:r>
      <w:r>
        <w:rPr>
          <w:rFonts w:hint="eastAsia" w:ascii="宋体" w:hAnsi="宋体" w:eastAsia="宋体"/>
          <w:sz w:val="21"/>
          <w:szCs w:val="21"/>
          <w:highlight w:val="yellow"/>
        </w:rPr>
        <w:t>（根本规律，</w:t>
      </w:r>
      <w:r>
        <w:rPr>
          <w:rFonts w:hint="eastAsia" w:ascii="宋体" w:hAnsi="宋体" w:eastAsia="宋体"/>
          <w:b/>
          <w:bCs/>
          <w:sz w:val="21"/>
          <w:szCs w:val="21"/>
          <w:highlight w:val="yellow"/>
        </w:rPr>
        <w:t>对立统一规律是唯物辩证法的实质和核心</w:t>
      </w:r>
      <w:r>
        <w:rPr>
          <w:rFonts w:hint="eastAsia" w:ascii="宋体" w:hAnsi="宋体" w:eastAsia="宋体"/>
          <w:sz w:val="21"/>
          <w:szCs w:val="21"/>
          <w:highlight w:val="yellow"/>
        </w:rPr>
        <w:t>）</w:t>
      </w:r>
    </w:p>
    <w:p>
      <w:pPr>
        <w:rPr>
          <w:rFonts w:ascii="宋体" w:hAnsi="宋体" w:eastAsia="宋体"/>
          <w:sz w:val="21"/>
          <w:szCs w:val="21"/>
        </w:rPr>
      </w:pPr>
      <w:r>
        <w:rPr>
          <w:rFonts w:ascii="宋体" w:hAnsi="宋体" w:eastAsia="宋体"/>
          <w:sz w:val="21"/>
          <w:szCs w:val="21"/>
        </w:rPr>
        <w:t>2.</w:t>
      </w:r>
      <w:r>
        <w:rPr>
          <w:rFonts w:hint="eastAsia" w:ascii="宋体" w:hAnsi="宋体" w:eastAsia="宋体"/>
          <w:sz w:val="21"/>
          <w:szCs w:val="21"/>
        </w:rPr>
        <w:t>量变质变规律</w:t>
      </w:r>
    </w:p>
    <w:p>
      <w:pPr>
        <w:rPr>
          <w:rFonts w:hint="eastAsia" w:ascii="宋体" w:hAnsi="宋体" w:eastAsia="宋体"/>
          <w:sz w:val="21"/>
          <w:szCs w:val="21"/>
        </w:rPr>
      </w:pPr>
      <w:r>
        <w:rPr>
          <w:rFonts w:ascii="宋体" w:hAnsi="宋体" w:eastAsia="宋体"/>
          <w:sz w:val="21"/>
          <w:szCs w:val="21"/>
        </w:rPr>
        <w:t>3.</w:t>
      </w:r>
      <w:r>
        <w:rPr>
          <w:rFonts w:hint="eastAsia" w:ascii="宋体" w:hAnsi="宋体" w:eastAsia="宋体"/>
          <w:sz w:val="21"/>
          <w:szCs w:val="21"/>
        </w:rPr>
        <w:t>否定之否定规律</w:t>
      </w:r>
    </w:p>
    <w:p>
      <w:pPr>
        <w:pStyle w:val="4"/>
        <w:rPr>
          <w:rFonts w:ascii="宋体" w:hAnsi="宋体" w:eastAsia="宋体"/>
          <w:sz w:val="21"/>
          <w:szCs w:val="21"/>
        </w:rPr>
      </w:pPr>
      <w:r>
        <w:rPr>
          <w:rFonts w:hint="eastAsia" w:ascii="宋体" w:hAnsi="宋体" w:eastAsia="宋体"/>
          <w:sz w:val="21"/>
          <w:szCs w:val="21"/>
        </w:rPr>
        <w:t>十二、对立统一规律内容：</w:t>
      </w:r>
    </w:p>
    <w:p>
      <w:pPr>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rPr>
        <w:t>矛盾是反映事物内部或事物之间对立统一关系的哲学范畴。</w:t>
      </w:r>
      <w:r>
        <w:rPr>
          <w:rFonts w:hint="eastAsia" w:ascii="宋体" w:hAnsi="宋体" w:eastAsia="宋体"/>
          <w:sz w:val="21"/>
          <w:szCs w:val="21"/>
          <w:highlight w:val="yellow"/>
        </w:rPr>
        <w:t>（矛盾就是对立和统一）</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2.</w:t>
      </w:r>
      <w:r>
        <w:rPr>
          <w:rFonts w:hint="eastAsia" w:ascii="宋体" w:hAnsi="宋体" w:eastAsia="宋体"/>
          <w:sz w:val="21"/>
          <w:szCs w:val="21"/>
        </w:rPr>
        <w:t>矛盾具有同一性和斗争性。</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3.</w:t>
      </w:r>
      <w:r>
        <w:rPr>
          <w:rFonts w:hint="eastAsia" w:ascii="宋体" w:hAnsi="宋体" w:eastAsia="宋体"/>
          <w:sz w:val="21"/>
          <w:szCs w:val="21"/>
        </w:rPr>
        <w:t>矛盾的统一属性又称同一性。矛盾的同一性是指矛盾着的对立面相互依存、相互贯通的性质和趋势。</w:t>
      </w:r>
    </w:p>
    <w:p>
      <w:pPr>
        <w:rPr>
          <w:rFonts w:ascii="宋体" w:hAnsi="宋体" w:eastAsia="宋体"/>
          <w:sz w:val="21"/>
          <w:szCs w:val="21"/>
        </w:rPr>
      </w:pPr>
      <w:r>
        <w:rPr>
          <w:rFonts w:hint="eastAsia" w:ascii="宋体" w:hAnsi="宋体" w:eastAsia="宋体"/>
          <w:sz w:val="21"/>
          <w:szCs w:val="21"/>
        </w:rPr>
        <w:t>（有两个方面的含义：一是矛盾着的对立面相互依存，互为存在的前提，并共处于一个统一体中；二是矛盾着的对立面相互贯通，在一定条件下可以相互转化。）</w:t>
      </w:r>
    </w:p>
    <w:p>
      <w:pPr>
        <w:rPr>
          <w:rFonts w:ascii="宋体" w:hAnsi="宋体" w:eastAsia="宋体"/>
          <w:sz w:val="21"/>
          <w:szCs w:val="21"/>
        </w:rPr>
      </w:pPr>
    </w:p>
    <w:p>
      <w:pPr>
        <w:rPr>
          <w:rFonts w:ascii="宋体" w:hAnsi="宋体" w:eastAsia="宋体"/>
          <w:sz w:val="21"/>
          <w:szCs w:val="21"/>
        </w:rPr>
      </w:pPr>
      <w:r>
        <w:rPr>
          <w:rFonts w:hint="eastAsia" w:ascii="宋体" w:hAnsi="宋体" w:eastAsia="宋体"/>
          <w:sz w:val="21"/>
          <w:szCs w:val="21"/>
        </w:rPr>
        <w:t>4</w:t>
      </w:r>
      <w:r>
        <w:rPr>
          <w:rFonts w:ascii="宋体" w:hAnsi="宋体" w:eastAsia="宋体"/>
          <w:sz w:val="21"/>
          <w:szCs w:val="21"/>
        </w:rPr>
        <w:t>.矛盾的对立属性又称斗争性.</w:t>
      </w:r>
      <w:r>
        <w:rPr>
          <w:rFonts w:hint="eastAsia" w:ascii="宋体" w:hAnsi="宋体" w:eastAsia="宋体"/>
          <w:sz w:val="21"/>
          <w:szCs w:val="21"/>
        </w:rPr>
        <w:t>矛盾的斗争性是矛盾着的对立面相互排斥、相互分离的性质和趋势。</w:t>
      </w:r>
    </w:p>
    <w:p>
      <w:pPr>
        <w:rPr>
          <w:rFonts w:ascii="宋体" w:hAnsi="宋体" w:eastAsia="宋体"/>
          <w:sz w:val="21"/>
          <w:szCs w:val="21"/>
        </w:rPr>
      </w:pPr>
      <w:r>
        <w:rPr>
          <w:rFonts w:hint="eastAsia" w:ascii="宋体" w:hAnsi="宋体" w:eastAsia="宋体"/>
          <w:sz w:val="21"/>
          <w:szCs w:val="21"/>
        </w:rPr>
        <w:t>（对于多种多样的斗争形式，可以分为对抗性矛盾和非对抗性矛盾两种基本形式。）</w:t>
      </w:r>
    </w:p>
    <w:p>
      <w:pPr>
        <w:rPr>
          <w:rFonts w:hint="eastAsia" w:ascii="宋体" w:hAnsi="宋体" w:eastAsia="宋体"/>
          <w:sz w:val="21"/>
          <w:szCs w:val="21"/>
        </w:rPr>
      </w:pPr>
    </w:p>
    <w:p>
      <w:pPr>
        <w:rPr>
          <w:rFonts w:ascii="宋体" w:hAnsi="宋体" w:eastAsia="宋体"/>
          <w:sz w:val="21"/>
          <w:szCs w:val="21"/>
          <w:highlight w:val="yellow"/>
        </w:rPr>
      </w:pPr>
      <w:r>
        <w:rPr>
          <w:rFonts w:ascii="宋体" w:hAnsi="宋体" w:eastAsia="宋体"/>
          <w:sz w:val="21"/>
          <w:szCs w:val="21"/>
          <w:highlight w:val="yellow"/>
        </w:rPr>
        <w:t>5.</w:t>
      </w:r>
      <w:r>
        <w:rPr>
          <w:rFonts w:hint="eastAsia" w:ascii="宋体" w:hAnsi="宋体" w:eastAsia="宋体"/>
          <w:sz w:val="21"/>
          <w:szCs w:val="21"/>
          <w:highlight w:val="yellow"/>
        </w:rPr>
        <w:t>矛盾的同一性和斗争性有怎样的关系？</w:t>
      </w:r>
    </w:p>
    <w:p>
      <w:pPr>
        <w:rPr>
          <w:rFonts w:ascii="宋体" w:hAnsi="宋体" w:eastAsia="宋体"/>
          <w:sz w:val="21"/>
          <w:szCs w:val="21"/>
        </w:rPr>
      </w:pPr>
      <w:r>
        <w:rPr>
          <w:rFonts w:ascii="宋体" w:hAnsi="宋体" w:eastAsia="宋体"/>
          <w:sz w:val="21"/>
          <w:szCs w:val="21"/>
        </w:rPr>
        <w:t>5.1</w:t>
      </w:r>
      <w:r>
        <w:rPr>
          <w:rFonts w:hint="eastAsia" w:ascii="宋体" w:hAnsi="宋体" w:eastAsia="宋体"/>
          <w:sz w:val="21"/>
          <w:szCs w:val="21"/>
        </w:rPr>
        <w:t>矛盾的同一性和斗争性相互联结、相辅相成。</w:t>
      </w:r>
    </w:p>
    <w:p>
      <w:pPr>
        <w:rPr>
          <w:rFonts w:ascii="宋体" w:hAnsi="宋体" w:eastAsia="宋体"/>
          <w:sz w:val="21"/>
          <w:szCs w:val="21"/>
        </w:rPr>
      </w:pPr>
      <w:r>
        <w:rPr>
          <w:rFonts w:ascii="宋体" w:hAnsi="宋体" w:eastAsia="宋体"/>
          <w:sz w:val="21"/>
          <w:szCs w:val="21"/>
        </w:rPr>
        <w:t>5.2</w:t>
      </w:r>
      <w:r>
        <w:rPr>
          <w:rFonts w:hint="eastAsia" w:ascii="宋体" w:hAnsi="宋体" w:eastAsia="宋体"/>
          <w:sz w:val="21"/>
          <w:szCs w:val="21"/>
        </w:rPr>
        <w:t>没有斗争性就没有同一性，没有同一性也没有斗争性；</w:t>
      </w:r>
    </w:p>
    <w:p>
      <w:pPr>
        <w:rPr>
          <w:rFonts w:ascii="宋体" w:hAnsi="宋体" w:eastAsia="宋体"/>
          <w:sz w:val="21"/>
          <w:szCs w:val="21"/>
        </w:rPr>
      </w:pPr>
      <w:r>
        <w:rPr>
          <w:rFonts w:ascii="宋体" w:hAnsi="宋体" w:eastAsia="宋体"/>
          <w:sz w:val="21"/>
          <w:szCs w:val="21"/>
        </w:rPr>
        <w:t>5.3</w:t>
      </w:r>
      <w:r>
        <w:rPr>
          <w:rFonts w:hint="eastAsia" w:ascii="宋体" w:hAnsi="宋体" w:eastAsia="宋体"/>
          <w:sz w:val="21"/>
          <w:szCs w:val="21"/>
        </w:rPr>
        <w:t>斗争性寓于同一性之中，同一性通过斗争性来体现。</w:t>
      </w:r>
    </w:p>
    <w:p>
      <w:pPr>
        <w:rPr>
          <w:rFonts w:ascii="宋体" w:hAnsi="宋体" w:eastAsia="宋体"/>
          <w:sz w:val="21"/>
          <w:szCs w:val="21"/>
        </w:rPr>
      </w:pPr>
      <w:r>
        <w:rPr>
          <w:rFonts w:ascii="宋体" w:hAnsi="宋体" w:eastAsia="宋体"/>
          <w:sz w:val="21"/>
          <w:szCs w:val="21"/>
        </w:rPr>
        <w:t>5.4</w:t>
      </w:r>
      <w:r>
        <w:rPr>
          <w:rFonts w:hint="eastAsia" w:ascii="宋体" w:hAnsi="宋体" w:eastAsia="宋体"/>
          <w:sz w:val="21"/>
          <w:szCs w:val="21"/>
        </w:rPr>
        <w:t>矛盾的同一性是有条件的、相对的，矛盾的斗争性是无条件的、绝对的。</w:t>
      </w:r>
    </w:p>
    <w:p>
      <w:pPr>
        <w:rPr>
          <w:rFonts w:ascii="宋体" w:hAnsi="宋体" w:eastAsia="宋体"/>
          <w:sz w:val="21"/>
          <w:szCs w:val="21"/>
        </w:rPr>
      </w:pPr>
      <w:r>
        <w:rPr>
          <w:rFonts w:ascii="宋体" w:hAnsi="宋体" w:eastAsia="宋体"/>
          <w:sz w:val="21"/>
          <w:szCs w:val="21"/>
        </w:rPr>
        <w:t>5.5</w:t>
      </w:r>
      <w:r>
        <w:rPr>
          <w:rFonts w:hint="eastAsia" w:ascii="宋体" w:hAnsi="宋体" w:eastAsia="宋体"/>
          <w:sz w:val="21"/>
          <w:szCs w:val="21"/>
        </w:rPr>
        <w:t>矛盾的同一性和斗争性相结合，构成了事物的矛盾运动，推动着事物的变化发展</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6.</w:t>
      </w:r>
      <w:r>
        <w:rPr>
          <w:rFonts w:hint="eastAsia" w:ascii="宋体" w:hAnsi="宋体" w:eastAsia="宋体"/>
          <w:sz w:val="21"/>
          <w:szCs w:val="21"/>
        </w:rPr>
        <w:t>矛盾的特点：</w:t>
      </w:r>
    </w:p>
    <w:p>
      <w:pPr>
        <w:rPr>
          <w:rFonts w:ascii="宋体" w:hAnsi="宋体" w:eastAsia="宋体"/>
          <w:sz w:val="21"/>
          <w:szCs w:val="21"/>
        </w:rPr>
      </w:pPr>
      <w:r>
        <w:rPr>
          <w:rFonts w:hint="eastAsia" w:ascii="宋体" w:hAnsi="宋体" w:eastAsia="宋体"/>
          <w:sz w:val="21"/>
          <w:szCs w:val="21"/>
        </w:rPr>
        <w:t>矛盾具有普遍性（体现在事物的共性）和特殊性。</w:t>
      </w:r>
    </w:p>
    <w:p>
      <w:pPr>
        <w:rPr>
          <w:rFonts w:ascii="宋体" w:hAnsi="宋体" w:eastAsia="宋体"/>
          <w:sz w:val="21"/>
          <w:szCs w:val="21"/>
        </w:rPr>
      </w:pPr>
      <w:r>
        <w:rPr>
          <w:rFonts w:hint="eastAsia" w:ascii="宋体" w:hAnsi="宋体" w:eastAsia="宋体"/>
          <w:sz w:val="21"/>
          <w:szCs w:val="21"/>
        </w:rPr>
        <w:t>普遍性：矛盾无处不在，矛盾无时不有</w:t>
      </w:r>
    </w:p>
    <w:p>
      <w:pPr>
        <w:rPr>
          <w:rFonts w:ascii="宋体" w:hAnsi="宋体" w:eastAsia="宋体"/>
          <w:sz w:val="21"/>
          <w:szCs w:val="21"/>
        </w:rPr>
      </w:pPr>
      <w:r>
        <w:rPr>
          <w:rFonts w:hint="eastAsia" w:ascii="宋体" w:hAnsi="宋体" w:eastAsia="宋体"/>
          <w:sz w:val="21"/>
          <w:szCs w:val="21"/>
        </w:rPr>
        <w:t>特殊性：各个具体事物的矛盾、每一个矛盾的各个方面在发展的不同阶段上各有其特点。（具体情况具体分析）</w:t>
      </w:r>
    </w:p>
    <w:p>
      <w:pPr>
        <w:rPr>
          <w:rFonts w:ascii="宋体" w:hAnsi="宋体" w:eastAsia="宋体"/>
          <w:sz w:val="21"/>
          <w:szCs w:val="21"/>
        </w:rPr>
      </w:pPr>
      <w:r>
        <w:rPr>
          <w:rFonts w:hint="eastAsia" w:ascii="宋体" w:hAnsi="宋体" w:eastAsia="宋体"/>
          <w:sz w:val="21"/>
          <w:szCs w:val="21"/>
        </w:rPr>
        <w:t>（没有提现两特性的例子：香蕉不是水果，白马非马…）</w:t>
      </w:r>
    </w:p>
    <w:p>
      <w:pPr>
        <w:rPr>
          <w:rFonts w:hint="eastAsia" w:ascii="宋体" w:hAnsi="宋体" w:eastAsia="宋体"/>
          <w:sz w:val="21"/>
          <w:szCs w:val="21"/>
        </w:rPr>
      </w:pPr>
    </w:p>
    <w:p>
      <w:pPr>
        <w:rPr>
          <w:rFonts w:ascii="宋体" w:hAnsi="宋体" w:eastAsia="宋体"/>
          <w:sz w:val="21"/>
          <w:szCs w:val="21"/>
        </w:rPr>
      </w:pPr>
      <w:r>
        <w:rPr>
          <w:rFonts w:ascii="宋体" w:hAnsi="宋体" w:eastAsia="宋体"/>
          <w:sz w:val="21"/>
          <w:szCs w:val="21"/>
        </w:rPr>
        <w:t>7.</w:t>
      </w:r>
      <w:r>
        <w:rPr>
          <w:rFonts w:hint="eastAsia" w:ascii="宋体" w:hAnsi="宋体" w:eastAsia="宋体"/>
          <w:sz w:val="21"/>
          <w:szCs w:val="21"/>
        </w:rPr>
        <w:t>量变质变规律（了解）</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8.</w:t>
      </w:r>
      <w:r>
        <w:rPr>
          <w:rFonts w:hint="eastAsia" w:ascii="宋体" w:hAnsi="宋体" w:eastAsia="宋体"/>
          <w:sz w:val="21"/>
          <w:szCs w:val="21"/>
        </w:rPr>
        <w:t>唯物辩证法的否定观：</w:t>
      </w:r>
    </w:p>
    <w:p>
      <w:pPr>
        <w:rPr>
          <w:rFonts w:ascii="宋体" w:hAnsi="宋体" w:eastAsia="宋体"/>
          <w:sz w:val="21"/>
          <w:szCs w:val="21"/>
        </w:rPr>
      </w:pPr>
      <w:r>
        <w:rPr>
          <w:rFonts w:hint="eastAsia" w:ascii="宋体" w:hAnsi="宋体" w:eastAsia="宋体"/>
          <w:sz w:val="21"/>
          <w:szCs w:val="21"/>
        </w:rPr>
        <w:t>第一，否定是事物的自我否定、自我发展,是事物内部矛盾运动的结果。</w:t>
      </w:r>
    </w:p>
    <w:p>
      <w:pPr>
        <w:rPr>
          <w:rFonts w:ascii="宋体" w:hAnsi="宋体" w:eastAsia="宋体"/>
          <w:sz w:val="21"/>
          <w:szCs w:val="21"/>
        </w:rPr>
      </w:pPr>
      <w:r>
        <w:rPr>
          <w:rFonts w:hint="eastAsia" w:ascii="宋体" w:hAnsi="宋体" w:eastAsia="宋体"/>
          <w:sz w:val="21"/>
          <w:szCs w:val="21"/>
        </w:rPr>
        <w:t>第二，否定是事物发展的环节，是旧事物向新事物的转变，是从旧质到新质的飞跃。只有经过否定，旧事物才能向新事物转变。</w:t>
      </w:r>
    </w:p>
    <w:p>
      <w:pPr>
        <w:rPr>
          <w:rFonts w:ascii="宋体" w:hAnsi="宋体" w:eastAsia="宋体"/>
          <w:sz w:val="21"/>
          <w:szCs w:val="21"/>
        </w:rPr>
      </w:pPr>
      <w:r>
        <w:rPr>
          <w:rFonts w:hint="eastAsia" w:ascii="宋体" w:hAnsi="宋体" w:eastAsia="宋体"/>
          <w:sz w:val="21"/>
          <w:szCs w:val="21"/>
        </w:rPr>
        <w:t>第三，否定是新旧事物联系的环节（新事物孕育产生于旧事物，新旧事物是通过否定环节联系起来的。）</w:t>
      </w:r>
    </w:p>
    <w:p>
      <w:pPr>
        <w:rPr>
          <w:rFonts w:ascii="宋体" w:hAnsi="宋体" w:eastAsia="宋体"/>
          <w:sz w:val="21"/>
          <w:szCs w:val="21"/>
        </w:rPr>
      </w:pPr>
      <w:r>
        <w:rPr>
          <w:rFonts w:hint="eastAsia" w:ascii="宋体" w:hAnsi="宋体" w:eastAsia="宋体"/>
          <w:sz w:val="21"/>
          <w:szCs w:val="21"/>
        </w:rPr>
        <w:t>第四，辩证否定的实质是“扬弃”（新事物对旧事物既批判又继承，既克服其消极因素又保留其积极因素。）</w:t>
      </w:r>
    </w:p>
    <w:p>
      <w:pPr>
        <w:rPr>
          <w:rFonts w:ascii="宋体" w:hAnsi="宋体" w:eastAsia="宋体"/>
          <w:sz w:val="21"/>
          <w:szCs w:val="21"/>
        </w:rPr>
      </w:pPr>
    </w:p>
    <w:p>
      <w:pPr>
        <w:rPr>
          <w:rFonts w:hint="eastAsia" w:ascii="宋体" w:hAnsi="宋体" w:eastAsia="宋体"/>
          <w:sz w:val="21"/>
          <w:szCs w:val="21"/>
        </w:rPr>
      </w:pPr>
      <w:r>
        <w:rPr>
          <w:rFonts w:ascii="宋体" w:hAnsi="宋体" w:eastAsia="宋体"/>
          <w:sz w:val="21"/>
          <w:szCs w:val="21"/>
        </w:rPr>
        <w:t>9.</w:t>
      </w:r>
      <w:r>
        <w:rPr>
          <w:rFonts w:hint="eastAsia" w:ascii="宋体" w:hAnsi="宋体" w:eastAsia="宋体"/>
          <w:sz w:val="21"/>
          <w:szCs w:val="21"/>
        </w:rPr>
        <w:t>事物的辩证否定不是一次完成的，而是经历事物自我发展的两次否定、三个阶段，即“肯定一否定一否定之否定”的有规律的过程。</w:t>
      </w:r>
    </w:p>
    <w:p>
      <w:pPr>
        <w:rPr>
          <w:rFonts w:ascii="宋体" w:hAnsi="宋体" w:eastAsia="宋体"/>
          <w:b/>
          <w:bCs/>
          <w:sz w:val="21"/>
          <w:szCs w:val="21"/>
        </w:rPr>
      </w:pPr>
    </w:p>
    <w:p>
      <w:pPr>
        <w:pStyle w:val="17"/>
        <w:numPr>
          <w:ilvl w:val="0"/>
          <w:numId w:val="4"/>
        </w:numPr>
        <w:ind w:firstLineChars="0"/>
        <w:rPr>
          <w:rFonts w:ascii="宋体" w:hAnsi="宋体" w:eastAsia="宋体"/>
          <w:sz w:val="21"/>
          <w:szCs w:val="21"/>
        </w:rPr>
      </w:pPr>
      <w:r>
        <w:rPr>
          <w:rFonts w:hint="eastAsia" w:ascii="宋体" w:hAnsi="宋体" w:eastAsia="宋体"/>
          <w:b/>
          <w:bCs/>
          <w:sz w:val="21"/>
          <w:szCs w:val="21"/>
        </w:rPr>
        <w:t>范畴：（知道（三）即可）</w:t>
      </w:r>
    </w:p>
    <w:p>
      <w:pPr>
        <w:rPr>
          <w:rFonts w:ascii="宋体" w:hAnsi="宋体" w:eastAsia="宋体"/>
          <w:sz w:val="21"/>
          <w:szCs w:val="21"/>
        </w:rPr>
      </w:pPr>
      <w:r>
        <w:rPr>
          <w:rFonts w:ascii="宋体" w:hAnsi="宋体" w:eastAsia="宋体"/>
          <w:sz w:val="21"/>
          <w:szCs w:val="21"/>
        </w:rPr>
        <w:t>(—)内容与形式</w:t>
      </w:r>
    </w:p>
    <w:p>
      <w:pPr>
        <w:pStyle w:val="17"/>
        <w:numPr>
          <w:ilvl w:val="0"/>
          <w:numId w:val="5"/>
        </w:numPr>
        <w:ind w:firstLineChars="0"/>
        <w:rPr>
          <w:rFonts w:ascii="宋体" w:hAnsi="宋体" w:eastAsia="宋体"/>
          <w:sz w:val="21"/>
          <w:szCs w:val="21"/>
        </w:rPr>
      </w:pPr>
      <w:r>
        <w:rPr>
          <w:rFonts w:ascii="宋体" w:hAnsi="宋体" w:eastAsia="宋体"/>
          <w:sz w:val="21"/>
          <w:szCs w:val="21"/>
        </w:rPr>
        <w:t>本质与现象</w:t>
      </w:r>
    </w:p>
    <w:p>
      <w:pPr>
        <w:rPr>
          <w:rFonts w:ascii="宋体" w:hAnsi="宋体" w:eastAsia="宋体"/>
          <w:sz w:val="21"/>
          <w:szCs w:val="21"/>
          <w:highlight w:val="yellow"/>
        </w:rPr>
      </w:pPr>
      <w:r>
        <w:rPr>
          <w:rFonts w:hint="eastAsia" w:ascii="宋体" w:hAnsi="宋体" w:eastAsia="宋体"/>
          <w:sz w:val="21"/>
          <w:szCs w:val="21"/>
          <w:highlight w:val="yellow"/>
        </w:rPr>
        <w:t>（三）原因与结果：原因与结果是揭示事物引起和被引起关系的一对范畴。 如:电闪雷鸣</w:t>
      </w:r>
    </w:p>
    <w:p>
      <w:pPr>
        <w:rPr>
          <w:rFonts w:ascii="宋体" w:hAnsi="宋体" w:eastAsia="宋体"/>
          <w:sz w:val="21"/>
          <w:szCs w:val="21"/>
        </w:rPr>
      </w:pPr>
      <w:r>
        <w:rPr>
          <w:rFonts w:hint="eastAsia" w:ascii="宋体" w:hAnsi="宋体" w:eastAsia="宋体"/>
          <w:sz w:val="21"/>
          <w:szCs w:val="21"/>
        </w:rPr>
        <w:t>（四） 必然与偶然</w:t>
      </w:r>
    </w:p>
    <w:p>
      <w:pPr>
        <w:rPr>
          <w:rFonts w:ascii="宋体" w:hAnsi="宋体" w:eastAsia="宋体"/>
          <w:b/>
          <w:bCs/>
          <w:sz w:val="21"/>
          <w:szCs w:val="21"/>
        </w:rPr>
      </w:pPr>
      <w:r>
        <w:rPr>
          <w:rFonts w:hint="eastAsia" w:ascii="宋体" w:hAnsi="宋体" w:eastAsia="宋体"/>
          <w:sz w:val="21"/>
          <w:szCs w:val="21"/>
        </w:rPr>
        <w:t>（五）现实与可能</w:t>
      </w:r>
    </w:p>
    <w:p>
      <w:pPr>
        <w:rPr>
          <w:rFonts w:hint="eastAsia" w:ascii="宋体" w:hAnsi="宋体" w:eastAsia="宋体"/>
          <w:b/>
          <w:bCs/>
          <w:sz w:val="21"/>
          <w:szCs w:val="21"/>
        </w:rPr>
      </w:pPr>
    </w:p>
    <w:p>
      <w:pPr>
        <w:pStyle w:val="3"/>
        <w:rPr>
          <w:rFonts w:ascii="宋体" w:hAnsi="宋体" w:eastAsia="宋体"/>
          <w:sz w:val="21"/>
          <w:szCs w:val="21"/>
        </w:rPr>
      </w:pPr>
      <w:r>
        <w:rPr>
          <w:rFonts w:hint="eastAsia" w:ascii="宋体" w:hAnsi="宋体" w:eastAsia="宋体"/>
          <w:sz w:val="21"/>
          <w:szCs w:val="21"/>
        </w:rPr>
        <w:t>第二章</w:t>
      </w:r>
      <w:r>
        <w:rPr>
          <w:rFonts w:ascii="宋体" w:hAnsi="宋体" w:eastAsia="宋体"/>
          <w:sz w:val="21"/>
          <w:szCs w:val="21"/>
        </w:rPr>
        <w:t xml:space="preserve"> </w:t>
      </w:r>
      <w:r>
        <w:rPr>
          <w:rFonts w:hint="eastAsia" w:ascii="宋体" w:hAnsi="宋体" w:eastAsia="宋体"/>
          <w:sz w:val="21"/>
          <w:szCs w:val="21"/>
        </w:rPr>
        <w:t>认识论</w:t>
      </w:r>
    </w:p>
    <w:p>
      <w:pPr>
        <w:pStyle w:val="4"/>
        <w:rPr>
          <w:rFonts w:hint="eastAsia" w:ascii="宋体" w:hAnsi="宋体" w:eastAsia="宋体"/>
          <w:sz w:val="21"/>
          <w:szCs w:val="21"/>
        </w:rPr>
      </w:pPr>
      <w:r>
        <w:rPr>
          <w:rFonts w:hint="eastAsia" w:ascii="宋体" w:hAnsi="宋体" w:eastAsia="宋体"/>
          <w:sz w:val="21"/>
          <w:szCs w:val="21"/>
        </w:rPr>
        <w:t>十三、认识的根本来源：实践</w:t>
      </w:r>
    </w:p>
    <w:p>
      <w:pPr>
        <w:pStyle w:val="4"/>
        <w:rPr>
          <w:rFonts w:ascii="宋体" w:hAnsi="宋体" w:eastAsia="宋体"/>
          <w:color w:val="C00000"/>
          <w:sz w:val="21"/>
          <w:szCs w:val="21"/>
        </w:rPr>
      </w:pPr>
      <w:r>
        <w:rPr>
          <w:rFonts w:hint="eastAsia" w:ascii="宋体" w:hAnsi="宋体" w:eastAsia="宋体"/>
          <w:color w:val="C00000"/>
          <w:sz w:val="21"/>
          <w:szCs w:val="21"/>
        </w:rPr>
        <w:t>十四、实践的基本结构：（能分清就好）</w:t>
      </w:r>
    </w:p>
    <w:p>
      <w:pPr>
        <w:rPr>
          <w:rFonts w:ascii="宋体" w:hAnsi="宋体" w:eastAsia="宋体"/>
          <w:sz w:val="21"/>
          <w:szCs w:val="21"/>
        </w:rPr>
      </w:pPr>
      <w:r>
        <w:rPr>
          <w:rFonts w:hint="eastAsia" w:ascii="宋体" w:hAnsi="宋体" w:eastAsia="宋体"/>
          <w:sz w:val="21"/>
          <w:szCs w:val="21"/>
        </w:rPr>
        <w:t>第一，实践主体。（在实践活动中，实践主体是指具有一定的主体能力、从事现实社会实践活动的人，是实践活动中自主性和能动性的因素， 担负着设定实践目的、操作实践中介、改造实践客体的任务。）</w:t>
      </w:r>
    </w:p>
    <w:p>
      <w:pPr>
        <w:rPr>
          <w:rFonts w:ascii="宋体" w:hAnsi="宋体" w:eastAsia="宋体"/>
          <w:sz w:val="21"/>
          <w:szCs w:val="21"/>
        </w:rPr>
      </w:pPr>
      <w:r>
        <w:rPr>
          <w:rFonts w:hint="eastAsia" w:ascii="宋体" w:hAnsi="宋体" w:eastAsia="宋体"/>
          <w:sz w:val="21"/>
          <w:szCs w:val="21"/>
        </w:rPr>
        <w:t>第二，实践客体。（实践客体是指实践活动所指向的对象。）</w:t>
      </w:r>
    </w:p>
    <w:p>
      <w:pPr>
        <w:rPr>
          <w:rFonts w:ascii="宋体" w:hAnsi="宋体" w:eastAsia="宋体"/>
          <w:b/>
          <w:bCs/>
          <w:sz w:val="21"/>
          <w:szCs w:val="21"/>
        </w:rPr>
      </w:pPr>
      <w:r>
        <w:rPr>
          <w:rFonts w:hint="eastAsia" w:ascii="宋体" w:hAnsi="宋体" w:eastAsia="宋体"/>
          <w:sz w:val="21"/>
          <w:szCs w:val="21"/>
        </w:rPr>
        <w:t>第三，实践中介。（实践中介是指各种形式的工具、手段以及运用、操作这些工具、手段的程序和方法。）</w:t>
      </w:r>
    </w:p>
    <w:p>
      <w:pPr>
        <w:rPr>
          <w:rFonts w:ascii="宋体" w:hAnsi="宋体" w:eastAsia="宋体"/>
          <w:b/>
          <w:bCs/>
          <w:sz w:val="21"/>
          <w:szCs w:val="21"/>
        </w:rPr>
      </w:pPr>
    </w:p>
    <w:p>
      <w:pPr>
        <w:rPr>
          <w:rFonts w:hint="eastAsia" w:ascii="宋体" w:hAnsi="宋体" w:eastAsia="宋体"/>
          <w:b/>
          <w:bCs/>
          <w:sz w:val="21"/>
          <w:szCs w:val="21"/>
        </w:rPr>
      </w:pPr>
      <w:r>
        <w:rPr>
          <w:rFonts w:hint="eastAsia" w:ascii="宋体" w:hAnsi="宋体" w:eastAsia="宋体"/>
          <w:b/>
          <w:bCs/>
          <w:sz w:val="21"/>
          <w:szCs w:val="21"/>
        </w:rPr>
        <w:t>例</w:t>
      </w:r>
      <w:r>
        <w:rPr>
          <w:rFonts w:ascii="宋体" w:hAnsi="宋体" w:eastAsia="宋体"/>
          <w:b/>
          <w:bCs/>
          <w:sz w:val="21"/>
          <w:szCs w:val="21"/>
        </w:rPr>
        <w:t>.</w:t>
      </w:r>
      <w:r>
        <w:rPr>
          <w:rFonts w:hint="eastAsia" w:ascii="宋体" w:hAnsi="宋体" w:eastAsia="宋体"/>
          <w:b/>
          <w:bCs/>
          <w:sz w:val="21"/>
          <w:szCs w:val="21"/>
        </w:rPr>
        <w:t>分析农民伯伯拿着锄子去耕地：</w:t>
      </w:r>
      <w:r>
        <w:rPr>
          <w:rFonts w:hint="eastAsia" w:ascii="宋体" w:hAnsi="宋体" w:eastAsia="宋体"/>
          <w:sz w:val="21"/>
          <w:szCs w:val="21"/>
        </w:rPr>
        <w:t>实践主体：农民伯伯。实践客体：地。实践中介：锄子</w:t>
      </w:r>
    </w:p>
    <w:p>
      <w:pPr>
        <w:pStyle w:val="4"/>
        <w:rPr>
          <w:rFonts w:ascii="宋体" w:hAnsi="宋体" w:eastAsia="宋体"/>
          <w:sz w:val="21"/>
          <w:szCs w:val="21"/>
        </w:rPr>
      </w:pPr>
      <w:r>
        <w:rPr>
          <w:rFonts w:hint="eastAsia" w:ascii="宋体" w:hAnsi="宋体" w:eastAsia="宋体"/>
          <w:sz w:val="21"/>
          <w:szCs w:val="21"/>
        </w:rPr>
        <w:t>十五、认识的两个过程：</w:t>
      </w:r>
    </w:p>
    <w:p>
      <w:pPr>
        <w:rPr>
          <w:rFonts w:ascii="宋体" w:hAnsi="宋体" w:eastAsia="宋体"/>
          <w:sz w:val="21"/>
          <w:szCs w:val="21"/>
        </w:rPr>
      </w:pPr>
      <w:r>
        <w:rPr>
          <w:rFonts w:hint="eastAsia" w:ascii="宋体" w:hAnsi="宋体" w:eastAsia="宋体"/>
          <w:sz w:val="21"/>
          <w:szCs w:val="21"/>
        </w:rPr>
        <w:t>（一）从认识到实践：</w:t>
      </w:r>
    </w:p>
    <w:p>
      <w:pPr>
        <w:rPr>
          <w:rFonts w:ascii="宋体" w:hAnsi="宋体" w:eastAsia="宋体"/>
          <w:sz w:val="21"/>
          <w:szCs w:val="21"/>
        </w:rPr>
      </w:pPr>
      <w:r>
        <w:rPr>
          <w:rFonts w:hint="eastAsia" w:ascii="宋体" w:hAnsi="宋体" w:eastAsia="宋体"/>
          <w:sz w:val="21"/>
          <w:szCs w:val="21"/>
        </w:rPr>
        <w:t>（二）从实践到认识：人们认识一定事物的过程，是一个从实践到认识，再从认识到实践的过程。这个过程主要表现为在实践基础上认识活动由感性认识能动地飞跃到理性认识。</w:t>
      </w:r>
    </w:p>
    <w:p>
      <w:pPr>
        <w:rPr>
          <w:rFonts w:ascii="宋体" w:hAnsi="宋体" w:eastAsia="宋体"/>
          <w:sz w:val="21"/>
          <w:szCs w:val="21"/>
        </w:rPr>
      </w:pPr>
    </w:p>
    <w:p>
      <w:pPr>
        <w:pStyle w:val="4"/>
        <w:rPr>
          <w:rFonts w:ascii="宋体" w:hAnsi="宋体" w:eastAsia="宋体"/>
          <w:sz w:val="21"/>
          <w:szCs w:val="21"/>
        </w:rPr>
      </w:pPr>
      <w:r>
        <w:rPr>
          <w:rFonts w:hint="eastAsia" w:ascii="宋体" w:hAnsi="宋体" w:eastAsia="宋体"/>
          <w:sz w:val="21"/>
          <w:szCs w:val="21"/>
        </w:rPr>
        <w:t>十六、感性认识与理性认识</w:t>
      </w:r>
    </w:p>
    <w:p>
      <w:pPr>
        <w:rPr>
          <w:rFonts w:ascii="宋体" w:hAnsi="宋体" w:eastAsia="宋体"/>
          <w:sz w:val="21"/>
          <w:szCs w:val="21"/>
        </w:rPr>
      </w:pPr>
      <w:r>
        <w:rPr>
          <w:rFonts w:hint="eastAsia" w:ascii="宋体" w:hAnsi="宋体" w:eastAsia="宋体"/>
          <w:sz w:val="21"/>
          <w:szCs w:val="21"/>
        </w:rPr>
        <w:t>感性认识：</w:t>
      </w:r>
    </w:p>
    <w:p>
      <w:pPr>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rPr>
        <w:t>包括感觉、知觉和表象三种形式。</w:t>
      </w:r>
    </w:p>
    <w:p>
      <w:pPr>
        <w:rPr>
          <w:rFonts w:hint="eastAsia" w:ascii="宋体" w:hAnsi="宋体" w:eastAsia="宋体"/>
          <w:sz w:val="21"/>
          <w:szCs w:val="21"/>
        </w:rPr>
      </w:pPr>
      <w:r>
        <w:rPr>
          <w:rFonts w:ascii="宋体" w:hAnsi="宋体" w:eastAsia="宋体"/>
          <w:sz w:val="21"/>
          <w:szCs w:val="21"/>
        </w:rPr>
        <w:t>2.</w:t>
      </w:r>
      <w:r>
        <w:rPr>
          <w:rFonts w:hint="eastAsia" w:ascii="宋体" w:hAnsi="宋体" w:eastAsia="宋体"/>
          <w:sz w:val="21"/>
          <w:szCs w:val="21"/>
        </w:rPr>
        <w:t>感性认识的特点：直接性、具体性</w:t>
      </w:r>
    </w:p>
    <w:p>
      <w:pPr>
        <w:rPr>
          <w:rFonts w:hint="eastAsia" w:ascii="宋体" w:hAnsi="宋体" w:eastAsia="宋体"/>
          <w:sz w:val="21"/>
          <w:szCs w:val="21"/>
        </w:rPr>
      </w:pPr>
      <w:r>
        <w:rPr>
          <w:rFonts w:hint="eastAsia" w:ascii="宋体" w:hAnsi="宋体" w:eastAsia="宋体"/>
          <w:sz w:val="21"/>
          <w:szCs w:val="21"/>
        </w:rPr>
        <w:t>3</w:t>
      </w:r>
      <w:r>
        <w:rPr>
          <w:rFonts w:ascii="宋体" w:hAnsi="宋体" w:eastAsia="宋体"/>
          <w:sz w:val="21"/>
          <w:szCs w:val="21"/>
        </w:rPr>
        <w:t>.</w:t>
      </w:r>
      <w:r>
        <w:rPr>
          <w:rFonts w:hint="eastAsia" w:ascii="宋体" w:hAnsi="宋体" w:eastAsia="宋体"/>
          <w:sz w:val="21"/>
          <w:szCs w:val="21"/>
        </w:rPr>
        <w:t>认识：包括概念、判断、推理三种形式</w:t>
      </w:r>
      <w:r>
        <w:rPr>
          <w:rFonts w:ascii="宋体" w:hAnsi="宋体" w:eastAsia="宋体"/>
          <w:sz w:val="21"/>
          <w:szCs w:val="21"/>
        </w:rPr>
        <w:t>.</w:t>
      </w:r>
    </w:p>
    <w:p>
      <w:pPr>
        <w:rPr>
          <w:sz w:val="21"/>
          <w:szCs w:val="21"/>
        </w:rPr>
      </w:pPr>
      <w:r>
        <w:rPr>
          <w:sz w:val="21"/>
          <w:szCs w:val="21"/>
        </w:rPr>
        <w:t>4</w:t>
      </w:r>
      <w:r>
        <w:rPr>
          <w:rFonts w:ascii="宋体" w:hAnsi="宋体" w:eastAsia="宋体"/>
          <w:sz w:val="21"/>
          <w:szCs w:val="21"/>
        </w:rPr>
        <w:t>.</w:t>
      </w:r>
      <w:r>
        <w:rPr>
          <w:rFonts w:hint="eastAsia"/>
          <w:sz w:val="21"/>
          <w:szCs w:val="21"/>
        </w:rPr>
        <w:t>感性认识是认识的初级阶段，理性认识是认识的高级阶段。</w:t>
      </w:r>
    </w:p>
    <w:p>
      <w:pPr>
        <w:rPr>
          <w:rFonts w:hint="eastAsia"/>
          <w:sz w:val="21"/>
          <w:szCs w:val="21"/>
        </w:rPr>
      </w:pPr>
      <w:r>
        <w:rPr>
          <w:rFonts w:hint="eastAsia"/>
          <w:sz w:val="21"/>
          <w:szCs w:val="21"/>
        </w:rPr>
        <w:t>理性认识</w:t>
      </w:r>
      <w:r>
        <w:rPr>
          <w:rFonts w:hint="eastAsia"/>
          <w:sz w:val="21"/>
          <w:szCs w:val="21"/>
          <w:highlight w:val="yellow"/>
        </w:rPr>
        <w:t>（具有抽象性和间接性的特点）</w:t>
      </w:r>
    </w:p>
    <w:p>
      <w:pPr>
        <w:pStyle w:val="4"/>
        <w:rPr>
          <w:rFonts w:ascii="宋体" w:hAnsi="宋体" w:eastAsia="宋体"/>
          <w:sz w:val="21"/>
          <w:szCs w:val="21"/>
        </w:rPr>
      </w:pPr>
      <w:r>
        <w:rPr>
          <w:rFonts w:hint="eastAsia" w:ascii="宋体" w:hAnsi="宋体" w:eastAsia="宋体"/>
          <w:sz w:val="21"/>
          <w:szCs w:val="21"/>
        </w:rPr>
        <w:t>十七、感性认识与理性认识之间的关系：</w:t>
      </w:r>
    </w:p>
    <w:p>
      <w:pPr>
        <w:rPr>
          <w:rFonts w:ascii="宋体" w:hAnsi="宋体" w:eastAsia="宋体"/>
          <w:sz w:val="21"/>
          <w:szCs w:val="21"/>
        </w:rPr>
      </w:pPr>
      <w:r>
        <w:rPr>
          <w:rFonts w:hint="eastAsia" w:ascii="宋体" w:hAnsi="宋体" w:eastAsia="宋体"/>
          <w:sz w:val="21"/>
          <w:szCs w:val="21"/>
        </w:rPr>
        <w:t>第一，理性认识依赖于感性认识。感性认识是认识过程的起点，是达到理性认识的必经阶段，没有感性认识，就没有理性认识。</w:t>
      </w:r>
    </w:p>
    <w:p>
      <w:pPr>
        <w:rPr>
          <w:rFonts w:ascii="宋体" w:hAnsi="宋体" w:eastAsia="宋体"/>
          <w:sz w:val="21"/>
          <w:szCs w:val="21"/>
        </w:rPr>
      </w:pPr>
      <w:r>
        <w:rPr>
          <w:rFonts w:hint="eastAsia" w:ascii="宋体" w:hAnsi="宋体" w:eastAsia="宋体"/>
          <w:sz w:val="21"/>
          <w:szCs w:val="21"/>
        </w:rPr>
        <w:t>第二，感性认识有待于发展和深化为理性认识。</w:t>
      </w:r>
    </w:p>
    <w:p>
      <w:pPr>
        <w:rPr>
          <w:rFonts w:ascii="宋体" w:hAnsi="宋体" w:eastAsia="宋体"/>
          <w:sz w:val="21"/>
          <w:szCs w:val="21"/>
        </w:rPr>
      </w:pPr>
      <w:r>
        <w:rPr>
          <w:rFonts w:hint="eastAsia" w:ascii="宋体" w:hAnsi="宋体" w:eastAsia="宋体"/>
          <w:sz w:val="21"/>
          <w:szCs w:val="21"/>
        </w:rPr>
        <w:t>第三，感性认识和理性认识相互渗透、相互包含。</w:t>
      </w:r>
    </w:p>
    <w:p>
      <w:pPr>
        <w:rPr>
          <w:rFonts w:ascii="宋体" w:hAnsi="宋体" w:eastAsia="宋体"/>
          <w:sz w:val="21"/>
          <w:szCs w:val="21"/>
        </w:rPr>
      </w:pPr>
    </w:p>
    <w:p>
      <w:pPr>
        <w:rPr>
          <w:rFonts w:ascii="宋体" w:hAnsi="宋体" w:eastAsia="宋体"/>
          <w:sz w:val="21"/>
          <w:szCs w:val="21"/>
        </w:rPr>
      </w:pPr>
    </w:p>
    <w:p>
      <w:pPr>
        <w:pStyle w:val="3"/>
        <w:rPr>
          <w:rFonts w:ascii="宋体" w:hAnsi="宋体" w:eastAsia="宋体"/>
          <w:sz w:val="21"/>
          <w:szCs w:val="21"/>
        </w:rPr>
      </w:pPr>
      <w:r>
        <w:rPr>
          <w:rFonts w:hint="eastAsia" w:ascii="宋体" w:hAnsi="宋体" w:eastAsia="宋体"/>
          <w:sz w:val="21"/>
          <w:szCs w:val="21"/>
        </w:rPr>
        <w:t>第三章 人类社会及其发展规律（唯物史观）</w:t>
      </w:r>
    </w:p>
    <w:p>
      <w:pPr>
        <w:rPr>
          <w:rFonts w:ascii="黑体" w:hAnsi="黑体" w:eastAsia="黑体" w:cs="黑体"/>
          <w:color w:val="FF0000"/>
          <w:sz w:val="21"/>
          <w:szCs w:val="21"/>
        </w:rPr>
      </w:pPr>
      <w:r>
        <w:rPr>
          <w:rFonts w:hint="eastAsia" w:ascii="黑体" w:hAnsi="黑体" w:eastAsia="黑体" w:cs="黑体"/>
          <w:color w:val="FF0000"/>
          <w:sz w:val="21"/>
          <w:szCs w:val="21"/>
        </w:rPr>
        <w:t>唯物史观是马克思的两大发现之一!</w:t>
      </w:r>
      <w:r>
        <w:rPr>
          <w:rFonts w:ascii="黑体" w:hAnsi="黑体" w:eastAsia="黑体" w:cs="黑体"/>
          <w:color w:val="FF0000"/>
          <w:sz w:val="21"/>
          <w:szCs w:val="21"/>
        </w:rPr>
        <w:t>!!</w:t>
      </w:r>
      <w:r>
        <w:rPr>
          <w:rFonts w:hint="eastAsia" w:ascii="黑体" w:hAnsi="黑体" w:eastAsia="黑体" w:cs="黑体"/>
          <w:color w:val="FF0000"/>
          <w:sz w:val="21"/>
          <w:szCs w:val="21"/>
        </w:rPr>
        <w:t xml:space="preserve"> (</w:t>
      </w:r>
      <w:r>
        <w:rPr>
          <w:rFonts w:hint="eastAsia" w:ascii="黑体" w:hAnsi="黑体" w:eastAsia="黑体" w:cs="黑体"/>
          <w:b/>
          <w:bCs/>
          <w:color w:val="FF0000"/>
          <w:sz w:val="21"/>
          <w:szCs w:val="21"/>
        </w:rPr>
        <w:t>不知道会吃亏，俩都要知道，极其可能会考</w:t>
      </w:r>
      <w:r>
        <w:rPr>
          <w:rFonts w:ascii="黑体" w:hAnsi="黑体" w:eastAsia="黑体" w:cs="黑体"/>
          <w:color w:val="FF0000"/>
          <w:sz w:val="21"/>
          <w:szCs w:val="21"/>
        </w:rPr>
        <w:t>)</w:t>
      </w:r>
    </w:p>
    <w:p>
      <w:pPr>
        <w:rPr>
          <w:rFonts w:hint="eastAsia"/>
          <w:sz w:val="21"/>
          <w:szCs w:val="21"/>
        </w:rPr>
      </w:pPr>
      <w:r>
        <w:rPr>
          <w:rFonts w:hint="eastAsia" w:ascii="黑体" w:hAnsi="黑体" w:eastAsia="黑体" w:cs="黑体"/>
          <w:color w:val="FF0000"/>
          <w:sz w:val="21"/>
          <w:szCs w:val="21"/>
        </w:rPr>
        <w:t>生产剩余价值马克思的另一大发现</w:t>
      </w:r>
    </w:p>
    <w:p>
      <w:pPr>
        <w:pStyle w:val="4"/>
        <w:rPr>
          <w:rFonts w:ascii="宋体" w:hAnsi="宋体" w:eastAsia="宋体"/>
          <w:sz w:val="21"/>
          <w:szCs w:val="21"/>
        </w:rPr>
      </w:pPr>
      <w:r>
        <w:rPr>
          <w:rFonts w:hint="eastAsia" w:ascii="宋体" w:hAnsi="宋体" w:eastAsia="宋体"/>
          <w:sz w:val="21"/>
          <w:szCs w:val="21"/>
        </w:rPr>
        <w:t>十八、社会存在和社会意识的辩证关系</w:t>
      </w:r>
    </w:p>
    <w:p>
      <w:pPr>
        <w:rPr>
          <w:rFonts w:ascii="宋体" w:hAnsi="宋体" w:eastAsia="宋体"/>
          <w:sz w:val="21"/>
          <w:szCs w:val="21"/>
        </w:rPr>
      </w:pPr>
      <w:r>
        <w:rPr>
          <w:rFonts w:hint="eastAsia" w:ascii="宋体" w:hAnsi="宋体" w:eastAsia="宋体"/>
          <w:sz w:val="21"/>
          <w:szCs w:val="21"/>
        </w:rPr>
        <w:t>社会存在决定社会意识，社会意</w:t>
      </w:r>
      <w:r>
        <w:rPr>
          <w:rFonts w:ascii="宋体" w:hAnsi="宋体" w:eastAsia="宋体"/>
          <w:sz w:val="21"/>
          <w:szCs w:val="21"/>
        </w:rPr>
        <w:t xml:space="preserve"> 识是社会存在的反映，并反作用于社会存在</w:t>
      </w:r>
    </w:p>
    <w:p>
      <w:pPr>
        <w:pStyle w:val="4"/>
        <w:numPr>
          <w:ilvl w:val="0"/>
          <w:numId w:val="6"/>
        </w:numPr>
        <w:rPr>
          <w:rFonts w:ascii="宋体" w:hAnsi="宋体" w:eastAsia="宋体"/>
          <w:sz w:val="21"/>
          <w:szCs w:val="21"/>
        </w:rPr>
      </w:pPr>
      <w:r>
        <w:rPr>
          <w:rFonts w:hint="eastAsia" w:ascii="宋体" w:hAnsi="宋体" w:eastAsia="宋体"/>
          <w:sz w:val="21"/>
          <w:szCs w:val="21"/>
        </w:rPr>
        <w:t>社会存在三个基本要素</w:t>
      </w:r>
    </w:p>
    <w:p>
      <w:pPr>
        <w:widowControl/>
        <w:jc w:val="left"/>
        <w:rPr>
          <w:rFonts w:ascii="宋体" w:hAnsi="宋体" w:eastAsia="宋体" w:cs="宋体"/>
          <w:b/>
          <w:bCs/>
          <w:kern w:val="0"/>
          <w:sz w:val="21"/>
          <w:szCs w:val="21"/>
        </w:rPr>
      </w:pPr>
      <w:r>
        <w:rPr>
          <w:rFonts w:hint="eastAsia" w:ascii="宋体" w:hAnsi="宋体" w:eastAsia="宋体" w:cs="宋体"/>
          <w:color w:val="000000"/>
          <w:kern w:val="0"/>
          <w:sz w:val="21"/>
          <w:szCs w:val="21"/>
        </w:rPr>
        <w:t>社会存在是指社会物质生活条件</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是社会生活的物质方面</w:t>
      </w:r>
      <w:r>
        <w:rPr>
          <w:rFonts w:hint="eastAsia" w:ascii="宋体" w:hAnsi="宋体" w:eastAsia="宋体" w:cs="宋体"/>
          <w:color w:val="000000"/>
          <w:kern w:val="0"/>
          <w:sz w:val="21"/>
          <w:szCs w:val="21"/>
        </w:rPr>
        <w:t>，主要包括</w:t>
      </w:r>
      <w:r>
        <w:rPr>
          <w:rFonts w:hint="eastAsia" w:ascii="宋体" w:hAnsi="宋体" w:eastAsia="宋体" w:cs="宋体"/>
          <w:color w:val="000000"/>
          <w:kern w:val="0"/>
          <w:sz w:val="21"/>
          <w:szCs w:val="21"/>
          <w:highlight w:val="yellow"/>
        </w:rPr>
        <w:t>自然地理环境</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highlight w:val="yellow"/>
        </w:rPr>
        <w:t>人口因素</w:t>
      </w:r>
      <w:r>
        <w:rPr>
          <w:rFonts w:hint="eastAsia" w:ascii="宋体" w:hAnsi="宋体" w:eastAsia="宋体" w:cs="宋体"/>
          <w:color w:val="000000"/>
          <w:kern w:val="0"/>
          <w:sz w:val="21"/>
          <w:szCs w:val="21"/>
        </w:rPr>
        <w:t>和</w:t>
      </w:r>
      <w:r>
        <w:rPr>
          <w:rFonts w:hint="eastAsia" w:ascii="宋体" w:hAnsi="宋体" w:eastAsia="宋体" w:cs="宋体"/>
          <w:b/>
          <w:bCs/>
          <w:color w:val="C00000"/>
          <w:kern w:val="0"/>
          <w:sz w:val="21"/>
          <w:szCs w:val="21"/>
          <w:highlight w:val="yellow"/>
        </w:rPr>
        <w:t>物质生产方式</w:t>
      </w:r>
      <w:r>
        <w:rPr>
          <w:rFonts w:hint="eastAsia" w:ascii="宋体" w:hAnsi="宋体" w:eastAsia="宋体" w:cs="宋体"/>
          <w:b/>
          <w:bCs/>
          <w:color w:val="C00000"/>
          <w:kern w:val="0"/>
          <w:sz w:val="21"/>
          <w:szCs w:val="21"/>
        </w:rPr>
        <w:t>(最重要，对社会存在起决定性作用</w:t>
      </w:r>
      <w:r>
        <w:rPr>
          <w:rFonts w:ascii="宋体" w:hAnsi="宋体" w:eastAsia="宋体" w:cs="宋体"/>
          <w:b/>
          <w:bCs/>
          <w:color w:val="C00000"/>
          <w:kern w:val="0"/>
          <w:sz w:val="21"/>
          <w:szCs w:val="21"/>
        </w:rPr>
        <w:t>)</w:t>
      </w:r>
    </w:p>
    <w:p>
      <w:pPr>
        <w:pStyle w:val="4"/>
        <w:numPr>
          <w:ilvl w:val="0"/>
          <w:numId w:val="6"/>
        </w:numPr>
        <w:rPr>
          <w:rFonts w:ascii="宋体" w:hAnsi="宋体" w:eastAsia="宋体"/>
          <w:sz w:val="21"/>
          <w:szCs w:val="21"/>
        </w:rPr>
      </w:pPr>
      <w:r>
        <w:rPr>
          <w:rFonts w:hint="eastAsia" w:ascii="宋体" w:hAnsi="宋体" w:eastAsia="宋体"/>
          <w:sz w:val="21"/>
          <w:szCs w:val="21"/>
        </w:rPr>
        <w:t>物质生产方式是社会存在和发展的基础及决定力量为什么？</w:t>
      </w:r>
    </w:p>
    <w:p>
      <w:pPr>
        <w:widowControl/>
        <w:jc w:val="left"/>
        <w:rPr>
          <w:rFonts w:ascii="宋体" w:hAnsi="宋体" w:eastAsia="宋体" w:cs="宋体"/>
          <w:color w:val="000000"/>
          <w:kern w:val="0"/>
          <w:sz w:val="21"/>
          <w:szCs w:val="21"/>
        </w:rPr>
      </w:pPr>
      <w:r>
        <w:rPr>
          <w:rFonts w:hint="eastAsia" w:ascii="宋体" w:hAnsi="宋体" w:eastAsia="宋体" w:cs="宋体"/>
          <w:b/>
          <w:bCs/>
          <w:color w:val="000000"/>
          <w:kern w:val="0"/>
          <w:sz w:val="21"/>
          <w:szCs w:val="21"/>
        </w:rPr>
        <w:t>首先</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物质生产活动及生产方式是人类社会赖以存在和发展的基础</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是人类其他一切活动的首要前提</w:t>
      </w:r>
      <w:r>
        <w:rPr>
          <w:rFonts w:hint="eastAsia" w:ascii="宋体" w:hAnsi="宋体" w:eastAsia="宋体" w:cs="宋体"/>
          <w:color w:val="000000"/>
          <w:kern w:val="0"/>
          <w:sz w:val="21"/>
          <w:szCs w:val="21"/>
        </w:rPr>
        <w:t>。</w:t>
      </w:r>
    </w:p>
    <w:p>
      <w:pPr>
        <w:widowControl/>
        <w:jc w:val="left"/>
        <w:rPr>
          <w:rFonts w:ascii="宋体" w:hAnsi="宋体" w:eastAsia="宋体" w:cs="宋体"/>
          <w:color w:val="000000"/>
          <w:kern w:val="0"/>
          <w:sz w:val="21"/>
          <w:szCs w:val="21"/>
        </w:rPr>
      </w:pPr>
      <w:r>
        <w:rPr>
          <w:rFonts w:hint="eastAsia" w:ascii="宋体" w:hAnsi="宋体" w:eastAsia="宋体" w:cs="宋体"/>
          <w:b/>
          <w:bCs/>
          <w:color w:val="000000"/>
          <w:kern w:val="0"/>
          <w:sz w:val="21"/>
          <w:szCs w:val="21"/>
        </w:rPr>
        <w:t>其次</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物质生产活动及生产方式决定社会的结构</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性质和面貌</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制约着人们的经济生活</w:t>
      </w:r>
      <w:r>
        <w:rPr>
          <w:rFonts w:hint="eastAsia" w:ascii="宋体" w:hAnsi="宋体" w:eastAsia="宋体" w:cs="宋体"/>
          <w:color w:val="000000"/>
          <w:kern w:val="0"/>
          <w:sz w:val="21"/>
          <w:szCs w:val="21"/>
        </w:rPr>
        <w:t>、政治生</w:t>
      </w:r>
      <w:r>
        <w:rPr>
          <w:rFonts w:hint="eastAsia" w:ascii="宋体" w:hAnsi="宋体" w:eastAsia="宋体" w:cs="宋体"/>
          <w:color w:val="000000"/>
          <w:kern w:val="0"/>
          <w:sz w:val="21"/>
          <w:szCs w:val="21"/>
        </w:rPr>
        <w:t>活和精神生活等全部社会生活</w:t>
      </w:r>
      <w:r>
        <w:rPr>
          <w:rFonts w:hint="eastAsia" w:ascii="宋体" w:hAnsi="宋体" w:eastAsia="宋体" w:cs="宋体"/>
          <w:color w:val="000000"/>
          <w:kern w:val="0"/>
          <w:sz w:val="21"/>
          <w:szCs w:val="21"/>
        </w:rPr>
        <w:t>。</w:t>
      </w:r>
    </w:p>
    <w:p>
      <w:pPr>
        <w:widowControl/>
        <w:jc w:val="left"/>
        <w:rPr>
          <w:rFonts w:ascii="宋体" w:hAnsi="宋体" w:eastAsia="宋体" w:cs="宋体"/>
          <w:kern w:val="0"/>
          <w:sz w:val="21"/>
          <w:szCs w:val="21"/>
        </w:rPr>
      </w:pPr>
      <w:r>
        <w:rPr>
          <w:rFonts w:hint="eastAsia" w:ascii="宋体" w:hAnsi="宋体" w:eastAsia="宋体" w:cs="宋体"/>
          <w:b/>
          <w:bCs/>
          <w:color w:val="000000"/>
          <w:kern w:val="0"/>
          <w:sz w:val="21"/>
          <w:szCs w:val="21"/>
        </w:rPr>
        <w:t>最后</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物质生产活动及生产方式的变化发展决定整个社会历史的变化发展</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决定社会形态从低级向高级的更替和发展</w:t>
      </w:r>
      <w:r>
        <w:rPr>
          <w:rFonts w:hint="eastAsia" w:ascii="宋体" w:hAnsi="宋体" w:eastAsia="宋体" w:cs="宋体"/>
          <w:color w:val="000000"/>
          <w:kern w:val="0"/>
          <w:sz w:val="21"/>
          <w:szCs w:val="21"/>
        </w:rPr>
        <w:t>。</w:t>
      </w:r>
    </w:p>
    <w:p>
      <w:pPr>
        <w:pStyle w:val="4"/>
        <w:numPr>
          <w:ilvl w:val="0"/>
          <w:numId w:val="6"/>
        </w:numPr>
        <w:rPr>
          <w:rFonts w:ascii="宋体" w:hAnsi="宋体" w:eastAsia="宋体"/>
          <w:sz w:val="21"/>
          <w:szCs w:val="21"/>
        </w:rPr>
      </w:pPr>
      <w:r>
        <w:rPr>
          <w:rFonts w:hint="eastAsia" w:ascii="宋体" w:hAnsi="宋体" w:eastAsia="宋体"/>
          <w:sz w:val="21"/>
          <w:szCs w:val="21"/>
        </w:rPr>
        <w:t>社会意识的划分</w:t>
      </w:r>
    </w:p>
    <w:p>
      <w:pPr>
        <w:widowControl/>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根据不同的主体，社会意识可分为个体意识和群体意识。</w:t>
      </w:r>
    </w:p>
    <w:p>
      <w:pPr>
        <w:widowControl/>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根据不同的层次，社会意识可分为社会心理和社会意识形式。</w:t>
      </w:r>
    </w:p>
    <w:p>
      <w:pPr>
        <w:rPr>
          <w:rFonts w:ascii="宋体" w:hAnsi="宋体" w:eastAsia="宋体" w:cs="宋体"/>
          <w:b/>
          <w:bCs/>
          <w:i/>
          <w:iCs/>
          <w:color w:val="000000"/>
          <w:kern w:val="0"/>
          <w:sz w:val="21"/>
          <w:szCs w:val="21"/>
        </w:rPr>
      </w:pPr>
      <w:r>
        <w:rPr>
          <w:rFonts w:hint="eastAsia" w:ascii="宋体" w:hAnsi="宋体" w:eastAsia="宋体" w:cs="宋体"/>
          <w:color w:val="000000"/>
          <w:kern w:val="0"/>
          <w:sz w:val="21"/>
          <w:szCs w:val="21"/>
        </w:rPr>
        <w:t xml:space="preserve">社会意识形式又有意识形态和非意识形态之分。 </w:t>
      </w:r>
      <w:r>
        <w:rPr>
          <w:rFonts w:ascii="宋体" w:hAnsi="宋体" w:eastAsia="宋体" w:cs="宋体"/>
          <w:color w:val="000000"/>
          <w:kern w:val="0"/>
          <w:sz w:val="21"/>
          <w:szCs w:val="21"/>
        </w:rPr>
        <w:t xml:space="preserve">     </w:t>
      </w:r>
      <w:r>
        <w:rPr>
          <w:rFonts w:hint="eastAsia" w:ascii="宋体" w:hAnsi="宋体" w:eastAsia="宋体" w:cs="宋体"/>
          <w:b/>
          <w:bCs/>
          <w:i/>
          <w:iCs/>
          <w:color w:val="000000"/>
          <w:kern w:val="0"/>
          <w:sz w:val="21"/>
          <w:szCs w:val="21"/>
        </w:rPr>
        <w:t>（会区分）</w:t>
      </w:r>
    </w:p>
    <w:p>
      <w:pPr>
        <w:widowControl/>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（意识形态是指反映一定经济关系、政治关系，以及一定阶级或社会集团利益和要求的思想体系,是社会意识诸形式中构成观念上层建筑的部分，通常包括政治法律思想、 道德、艺术、宗教、哲学等。）</w:t>
      </w:r>
    </w:p>
    <w:p>
      <w:pPr>
        <w:widowControl/>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（自然科学和语言学、形式逻辑等一部分社会科学不具有社会经济形态和政治制度的性质，不反映特定社会集团的利益和要求，不服务于特定经济政治制度和特定阶级，因而属于非意识形态。）</w:t>
      </w:r>
    </w:p>
    <w:p>
      <w:pPr>
        <w:pStyle w:val="4"/>
        <w:numPr>
          <w:ilvl w:val="0"/>
          <w:numId w:val="6"/>
        </w:numPr>
        <w:rPr>
          <w:rFonts w:ascii="宋体" w:hAnsi="宋体" w:eastAsia="宋体"/>
          <w:sz w:val="21"/>
          <w:szCs w:val="21"/>
        </w:rPr>
      </w:pPr>
      <w:r>
        <w:rPr>
          <w:rFonts w:hint="eastAsia" w:ascii="宋体" w:hAnsi="宋体" w:eastAsia="宋体"/>
          <w:sz w:val="21"/>
          <w:szCs w:val="21"/>
        </w:rPr>
        <w:t>生产力与生产关系的矛盾运动及其规律</w:t>
      </w:r>
    </w:p>
    <w:p>
      <w:pPr>
        <w:pStyle w:val="5"/>
        <w:rPr>
          <w:rFonts w:ascii="宋体" w:hAnsi="宋体" w:eastAsia="宋体"/>
          <w:sz w:val="21"/>
          <w:szCs w:val="21"/>
        </w:rPr>
      </w:pPr>
      <w:r>
        <w:rPr>
          <w:rFonts w:hint="eastAsia" w:ascii="宋体" w:hAnsi="宋体" w:eastAsia="宋体"/>
          <w:sz w:val="21"/>
          <w:szCs w:val="21"/>
        </w:rPr>
        <w:t>（一）生产力的</w:t>
      </w:r>
      <w:bookmarkStart w:id="0" w:name="_Hlk137428309"/>
      <w:r>
        <w:rPr>
          <w:rFonts w:hint="eastAsia" w:ascii="宋体" w:hAnsi="宋体" w:eastAsia="宋体"/>
          <w:sz w:val="21"/>
          <w:szCs w:val="21"/>
        </w:rPr>
        <w:t>要素：</w:t>
      </w:r>
      <w:bookmarkEnd w:id="0"/>
    </w:p>
    <w:p>
      <w:pPr>
        <w:rPr>
          <w:rFonts w:ascii="宋体" w:hAnsi="宋体" w:eastAsia="宋体"/>
          <w:color w:val="000000"/>
          <w:sz w:val="21"/>
          <w:szCs w:val="21"/>
        </w:rPr>
      </w:pPr>
      <w:r>
        <w:rPr>
          <w:rFonts w:hint="eastAsia" w:ascii="宋体" w:hAnsi="宋体" w:eastAsia="宋体"/>
          <w:color w:val="000000"/>
          <w:sz w:val="21"/>
          <w:szCs w:val="21"/>
        </w:rPr>
        <w:t>基本要素：</w:t>
      </w:r>
    </w:p>
    <w:p>
      <w:pPr>
        <w:rPr>
          <w:rFonts w:ascii="宋体" w:hAnsi="宋体" w:eastAsia="宋体"/>
          <w:sz w:val="21"/>
          <w:szCs w:val="21"/>
        </w:rPr>
      </w:pPr>
      <w:r>
        <w:rPr>
          <w:rFonts w:hint="eastAsia" w:ascii="宋体" w:hAnsi="宋体" w:eastAsia="宋体"/>
          <w:color w:val="000000"/>
          <w:sz w:val="21"/>
          <w:szCs w:val="21"/>
        </w:rPr>
        <w:t>一是，劳动资料</w:t>
      </w:r>
    </w:p>
    <w:p>
      <w:pPr>
        <w:rPr>
          <w:rFonts w:ascii="宋体" w:hAnsi="宋体" w:eastAsia="宋体"/>
          <w:sz w:val="21"/>
          <w:szCs w:val="21"/>
        </w:rPr>
      </w:pPr>
      <w:r>
        <w:rPr>
          <w:rFonts w:hint="eastAsia" w:ascii="宋体" w:hAnsi="宋体" w:eastAsia="宋体"/>
          <w:color w:val="000000"/>
          <w:sz w:val="21"/>
          <w:szCs w:val="21"/>
        </w:rPr>
        <w:t>二是，劳动对象</w:t>
      </w:r>
    </w:p>
    <w:p>
      <w:pPr>
        <w:rPr>
          <w:rFonts w:ascii="宋体" w:hAnsi="宋体" w:eastAsia="宋体"/>
          <w:sz w:val="21"/>
          <w:szCs w:val="21"/>
        </w:rPr>
      </w:pPr>
      <w:r>
        <w:rPr>
          <w:rFonts w:hint="eastAsia" w:ascii="宋体" w:hAnsi="宋体" w:eastAsia="宋体"/>
          <w:sz w:val="21"/>
          <w:szCs w:val="21"/>
        </w:rPr>
        <w:t>三是</w:t>
      </w:r>
      <w:r>
        <w:rPr>
          <w:rFonts w:hint="eastAsia" w:ascii="宋体" w:hAnsi="宋体" w:eastAsia="宋体"/>
          <w:color w:val="000000"/>
          <w:sz w:val="21"/>
          <w:szCs w:val="21"/>
        </w:rPr>
        <w:t>，劳</w:t>
      </w:r>
      <w:r>
        <w:rPr>
          <w:rFonts w:hint="eastAsia" w:ascii="宋体" w:hAnsi="宋体" w:eastAsia="宋体"/>
          <w:sz w:val="21"/>
          <w:szCs w:val="21"/>
        </w:rPr>
        <w:t>动者</w:t>
      </w:r>
    </w:p>
    <w:p>
      <w:pPr>
        <w:rPr>
          <w:rFonts w:ascii="宋体" w:hAnsi="宋体" w:eastAsia="宋体"/>
          <w:color w:val="000000"/>
          <w:sz w:val="21"/>
          <w:szCs w:val="21"/>
        </w:rPr>
      </w:pPr>
      <w:r>
        <w:rPr>
          <w:rFonts w:hint="eastAsia" w:ascii="宋体" w:hAnsi="宋体" w:eastAsia="宋体"/>
          <w:color w:val="000000"/>
          <w:sz w:val="21"/>
          <w:szCs w:val="21"/>
        </w:rPr>
        <w:t>重要因素：</w:t>
      </w:r>
    </w:p>
    <w:p>
      <w:pPr>
        <w:rPr>
          <w:rFonts w:ascii="宋体" w:hAnsi="宋体" w:eastAsia="宋体"/>
          <w:sz w:val="21"/>
          <w:szCs w:val="21"/>
        </w:rPr>
      </w:pPr>
      <w:r>
        <w:rPr>
          <w:rFonts w:hint="eastAsia" w:ascii="宋体" w:hAnsi="宋体" w:eastAsia="宋体"/>
          <w:color w:val="000000"/>
          <w:sz w:val="21"/>
          <w:szCs w:val="21"/>
        </w:rPr>
        <w:t>科学技术是生产力中的重要因素</w:t>
      </w:r>
      <w:r>
        <w:rPr>
          <w:rFonts w:hint="eastAsia" w:ascii="宋体" w:hAnsi="宋体" w:eastAsia="宋体"/>
          <w:color w:val="000000"/>
          <w:sz w:val="21"/>
          <w:szCs w:val="21"/>
        </w:rPr>
        <w:t>。</w:t>
      </w:r>
    </w:p>
    <w:p>
      <w:pPr>
        <w:pStyle w:val="5"/>
        <w:rPr>
          <w:rFonts w:ascii="宋体" w:hAnsi="宋体" w:eastAsia="宋体"/>
          <w:sz w:val="21"/>
          <w:szCs w:val="21"/>
        </w:rPr>
      </w:pPr>
      <w:r>
        <w:rPr>
          <w:rFonts w:hint="eastAsia" w:ascii="宋体" w:hAnsi="宋体" w:eastAsia="宋体"/>
          <w:sz w:val="21"/>
          <w:szCs w:val="21"/>
        </w:rPr>
        <w:t>（二）生产关系的要素：</w:t>
      </w:r>
    </w:p>
    <w:p>
      <w:pPr>
        <w:pStyle w:val="17"/>
        <w:numPr>
          <w:ilvl w:val="0"/>
          <w:numId w:val="7"/>
        </w:numPr>
        <w:ind w:firstLineChars="0"/>
        <w:rPr>
          <w:rFonts w:ascii="宋体" w:hAnsi="宋体" w:eastAsia="宋体" w:cs="宋体"/>
          <w:color w:val="000000"/>
          <w:kern w:val="0"/>
          <w:sz w:val="21"/>
          <w:szCs w:val="21"/>
        </w:rPr>
      </w:pPr>
      <w:r>
        <w:rPr>
          <w:rFonts w:hint="eastAsia" w:ascii="宋体" w:hAnsi="宋体" w:eastAsia="宋体"/>
          <w:sz w:val="21"/>
          <w:szCs w:val="21"/>
        </w:rPr>
        <w:t>生</w:t>
      </w:r>
      <w:r>
        <w:rPr>
          <w:rFonts w:hint="eastAsia" w:ascii="宋体" w:hAnsi="宋体" w:eastAsia="宋体" w:cs="宋体"/>
          <w:color w:val="000000"/>
          <w:kern w:val="0"/>
          <w:sz w:val="21"/>
          <w:szCs w:val="21"/>
        </w:rPr>
        <w:t>产关系是人们在物质生产过程中形成的不以人的意志为转移的经济关系。</w:t>
      </w:r>
    </w:p>
    <w:p>
      <w:pPr>
        <w:pStyle w:val="17"/>
        <w:numPr>
          <w:ilvl w:val="0"/>
          <w:numId w:val="7"/>
        </w:numPr>
        <w:ind w:firstLineChars="0"/>
        <w:rPr>
          <w:rFonts w:ascii="宋体" w:hAnsi="宋体" w:eastAsia="宋体" w:cs="宋体"/>
          <w:color w:val="000000"/>
          <w:kern w:val="0"/>
          <w:sz w:val="21"/>
          <w:szCs w:val="21"/>
        </w:rPr>
      </w:pPr>
      <w:r>
        <w:rPr>
          <w:rFonts w:hint="eastAsia" w:ascii="宋体" w:hAnsi="宋体" w:eastAsia="宋体" w:cs="宋体"/>
          <w:color w:val="000000"/>
          <w:kern w:val="0"/>
          <w:sz w:val="21"/>
          <w:szCs w:val="21"/>
        </w:rPr>
        <w:t>生产关系是社会关系中最基本的关系，政治关系、家庭关系、宗教关系等其他社会关系，都受生产关系的支配和制约。</w:t>
      </w:r>
    </w:p>
    <w:p>
      <w:pPr>
        <w:pStyle w:val="17"/>
        <w:numPr>
          <w:ilvl w:val="0"/>
          <w:numId w:val="7"/>
        </w:numPr>
        <w:ind w:firstLineChars="0"/>
        <w:rPr>
          <w:rFonts w:ascii="宋体" w:hAnsi="宋体" w:eastAsia="宋体" w:cs="宋体"/>
          <w:color w:val="000000"/>
          <w:kern w:val="0"/>
          <w:sz w:val="21"/>
          <w:szCs w:val="21"/>
        </w:rPr>
      </w:pPr>
      <w:r>
        <w:rPr>
          <w:rFonts w:hint="eastAsia" w:ascii="宋体" w:hAnsi="宋体" w:eastAsia="宋体" w:cs="宋体"/>
          <w:color w:val="000000"/>
          <w:kern w:val="0"/>
          <w:sz w:val="21"/>
          <w:szCs w:val="21"/>
        </w:rPr>
        <w:t>生产关系作为生产中人与人之间的关系，不是物，“可是这些关系总是同物结合着，并且作为物出现”</w:t>
      </w:r>
      <w:r>
        <w:rPr>
          <w:rFonts w:ascii="宋体" w:hAnsi="宋体" w:eastAsia="宋体" w:cs="宋体"/>
          <w:color w:val="000000"/>
          <w:kern w:val="0"/>
          <w:sz w:val="21"/>
          <w:szCs w:val="21"/>
        </w:rPr>
        <w:t xml:space="preserve"> </w:t>
      </w:r>
    </w:p>
    <w:p>
      <w:pPr>
        <w:widowControl/>
        <w:jc w:val="left"/>
        <w:rPr>
          <w:rFonts w:ascii="宋体" w:hAnsi="宋体" w:eastAsia="宋体" w:cs="宋体"/>
          <w:kern w:val="0"/>
          <w:sz w:val="21"/>
          <w:szCs w:val="21"/>
        </w:rPr>
      </w:pPr>
    </w:p>
    <w:p>
      <w:pPr>
        <w:pStyle w:val="5"/>
        <w:rPr>
          <w:rFonts w:ascii="宋体" w:hAnsi="宋体" w:eastAsia="宋体"/>
          <w:sz w:val="21"/>
          <w:szCs w:val="21"/>
        </w:rPr>
      </w:pPr>
      <w:r>
        <w:rPr>
          <w:rFonts w:hint="eastAsia" w:ascii="宋体" w:hAnsi="宋体" w:eastAsia="宋体"/>
          <w:sz w:val="21"/>
          <w:szCs w:val="21"/>
        </w:rPr>
        <w:t>（三）生产力与生产关系的相互关系是</w:t>
      </w:r>
      <w:r>
        <w:rPr>
          <w:rFonts w:hint="eastAsia" w:ascii="宋体" w:hAnsi="宋体" w:eastAsia="宋体"/>
          <w:sz w:val="21"/>
          <w:szCs w:val="21"/>
        </w:rPr>
        <w:t>：</w:t>
      </w:r>
    </w:p>
    <w:p>
      <w:pPr>
        <w:rPr>
          <w:rFonts w:ascii="宋体" w:hAnsi="宋体" w:eastAsia="宋体"/>
          <w:sz w:val="21"/>
          <w:szCs w:val="21"/>
        </w:rPr>
      </w:pPr>
      <w:r>
        <w:rPr>
          <w:rFonts w:hint="eastAsia" w:ascii="宋体" w:hAnsi="宋体" w:eastAsia="宋体"/>
          <w:sz w:val="21"/>
          <w:szCs w:val="21"/>
        </w:rPr>
        <w:t>生产力决定生产</w:t>
      </w:r>
      <w:r>
        <w:rPr>
          <w:rFonts w:hint="eastAsia" w:ascii="宋体" w:hAnsi="宋体" w:eastAsia="宋体"/>
          <w:sz w:val="21"/>
          <w:szCs w:val="21"/>
        </w:rPr>
        <w:t>关系</w:t>
      </w:r>
      <w:r>
        <w:rPr>
          <w:rFonts w:hint="eastAsia" w:ascii="宋体" w:hAnsi="宋体" w:eastAsia="宋体"/>
          <w:sz w:val="21"/>
          <w:szCs w:val="21"/>
        </w:rPr>
        <w:t>，</w:t>
      </w:r>
      <w:r>
        <w:rPr>
          <w:rFonts w:hint="eastAsia" w:ascii="宋体" w:hAnsi="宋体" w:eastAsia="宋体"/>
          <w:sz w:val="21"/>
          <w:szCs w:val="21"/>
        </w:rPr>
        <w:t>而生产关系又反作用于生产力</w:t>
      </w:r>
      <w:r>
        <w:rPr>
          <w:rFonts w:hint="eastAsia" w:ascii="宋体" w:hAnsi="宋体" w:eastAsia="宋体"/>
          <w:sz w:val="21"/>
          <w:szCs w:val="21"/>
        </w:rPr>
        <w:t>。</w:t>
      </w:r>
    </w:p>
    <w:p>
      <w:pPr>
        <w:pStyle w:val="4"/>
        <w:numPr>
          <w:ilvl w:val="0"/>
          <w:numId w:val="6"/>
        </w:numPr>
        <w:rPr>
          <w:rFonts w:ascii="宋体" w:hAnsi="宋体" w:eastAsia="宋体"/>
          <w:sz w:val="21"/>
          <w:szCs w:val="21"/>
        </w:rPr>
      </w:pPr>
      <w:r>
        <w:rPr>
          <w:rFonts w:hint="eastAsia" w:ascii="宋体" w:hAnsi="宋体" w:eastAsia="宋体"/>
          <w:sz w:val="21"/>
          <w:szCs w:val="21"/>
        </w:rPr>
        <w:t>经济基础与上层建筑的矛盾运动及其规律</w:t>
      </w:r>
    </w:p>
    <w:p>
      <w:pPr>
        <w:pStyle w:val="5"/>
        <w:numPr>
          <w:ilvl w:val="0"/>
          <w:numId w:val="8"/>
        </w:numPr>
        <w:rPr>
          <w:rFonts w:ascii="宋体" w:hAnsi="宋体" w:eastAsia="宋体"/>
          <w:sz w:val="21"/>
          <w:szCs w:val="21"/>
        </w:rPr>
      </w:pPr>
      <w:r>
        <w:rPr>
          <w:rFonts w:hint="eastAsia" w:ascii="宋体" w:hAnsi="宋体" w:eastAsia="宋体"/>
          <w:sz w:val="21"/>
          <w:szCs w:val="21"/>
        </w:rPr>
        <w:t>础是指由社会一定发展阶段的生产力所决定的生产关系的总和</w:t>
      </w:r>
      <w:r>
        <w:rPr>
          <w:rFonts w:hint="eastAsia" w:ascii="宋体" w:hAnsi="宋体" w:eastAsia="宋体"/>
          <w:sz w:val="21"/>
          <w:szCs w:val="21"/>
        </w:rPr>
        <w:t>。</w:t>
      </w:r>
    </w:p>
    <w:p>
      <w:pPr>
        <w:pStyle w:val="5"/>
        <w:numPr>
          <w:ilvl w:val="0"/>
          <w:numId w:val="8"/>
        </w:numPr>
        <w:rPr>
          <w:rFonts w:ascii="宋体" w:hAnsi="宋体" w:eastAsia="宋体"/>
          <w:sz w:val="21"/>
          <w:szCs w:val="21"/>
        </w:rPr>
      </w:pPr>
      <w:r>
        <w:rPr>
          <w:rFonts w:hint="eastAsia" w:ascii="宋体" w:hAnsi="宋体" w:eastAsia="宋体"/>
          <w:sz w:val="21"/>
          <w:szCs w:val="21"/>
        </w:rPr>
        <w:t>筑是建立在一定经济基础之上的意识形态以及与之相适应的制</w:t>
      </w:r>
      <w:r>
        <w:rPr>
          <w:rFonts w:hint="eastAsia" w:ascii="宋体" w:hAnsi="宋体" w:eastAsia="宋体"/>
          <w:sz w:val="21"/>
          <w:szCs w:val="21"/>
        </w:rPr>
        <w:t>度</w:t>
      </w:r>
      <w:r>
        <w:rPr>
          <w:rFonts w:hint="eastAsia" w:ascii="宋体" w:hAnsi="宋体" w:eastAsia="宋体"/>
          <w:sz w:val="21"/>
          <w:szCs w:val="21"/>
        </w:rPr>
        <w:t>、</w:t>
      </w:r>
      <w:r>
        <w:rPr>
          <w:rFonts w:hint="eastAsia" w:ascii="宋体" w:hAnsi="宋体" w:eastAsia="宋体"/>
          <w:sz w:val="21"/>
          <w:szCs w:val="21"/>
        </w:rPr>
        <w:t>组织和设施</w:t>
      </w:r>
      <w:r>
        <w:rPr>
          <w:rFonts w:hint="eastAsia" w:ascii="宋体" w:hAnsi="宋体" w:eastAsia="宋体"/>
          <w:sz w:val="21"/>
          <w:szCs w:val="21"/>
        </w:rPr>
        <w:t>。</w:t>
      </w:r>
    </w:p>
    <w:p>
      <w:pPr>
        <w:widowControl/>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上层建筑由</w:t>
      </w:r>
      <w:r>
        <w:rPr>
          <w:rFonts w:hint="eastAsia" w:ascii="宋体" w:hAnsi="宋体" w:eastAsia="宋体" w:cs="宋体"/>
          <w:color w:val="000000"/>
          <w:kern w:val="0"/>
          <w:sz w:val="21"/>
          <w:szCs w:val="21"/>
          <w:highlight w:val="yellow"/>
        </w:rPr>
        <w:t>意识形态</w:t>
      </w:r>
      <w:r>
        <w:rPr>
          <w:rFonts w:hint="eastAsia" w:ascii="宋体" w:hAnsi="宋体" w:eastAsia="宋体" w:cs="宋体"/>
          <w:color w:val="000000"/>
          <w:kern w:val="0"/>
          <w:sz w:val="21"/>
          <w:szCs w:val="21"/>
        </w:rPr>
        <w:t>以及</w:t>
      </w:r>
      <w:r>
        <w:rPr>
          <w:rFonts w:hint="eastAsia" w:ascii="宋体" w:hAnsi="宋体" w:eastAsia="宋体" w:cs="宋体"/>
          <w:color w:val="000000"/>
          <w:kern w:val="0"/>
          <w:sz w:val="21"/>
          <w:szCs w:val="21"/>
          <w:highlight w:val="yellow"/>
        </w:rPr>
        <w:t>政治法律制度及设施和政治组织</w:t>
      </w:r>
      <w:r>
        <w:rPr>
          <w:rFonts w:hint="eastAsia" w:ascii="宋体" w:hAnsi="宋体" w:eastAsia="宋体" w:cs="宋体"/>
          <w:color w:val="000000"/>
          <w:kern w:val="0"/>
          <w:sz w:val="21"/>
          <w:szCs w:val="21"/>
        </w:rPr>
        <w:t>两部分构成。</w:t>
      </w:r>
    </w:p>
    <w:p>
      <w:pPr>
        <w:widowControl/>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意识形态又称为</w:t>
      </w:r>
      <w:r>
        <w:rPr>
          <w:rFonts w:hint="eastAsia" w:ascii="宋体" w:hAnsi="宋体" w:eastAsia="宋体" w:cs="宋体"/>
          <w:b/>
          <w:bCs/>
          <w:color w:val="000000"/>
          <w:kern w:val="0"/>
          <w:sz w:val="21"/>
          <w:szCs w:val="21"/>
          <w:highlight w:val="yellow"/>
        </w:rPr>
        <w:t>观念上层建筑</w:t>
      </w:r>
      <w:r>
        <w:rPr>
          <w:rFonts w:hint="eastAsia" w:ascii="宋体" w:hAnsi="宋体" w:eastAsia="宋体" w:cs="宋体"/>
          <w:color w:val="000000"/>
          <w:kern w:val="0"/>
          <w:sz w:val="21"/>
          <w:szCs w:val="21"/>
        </w:rPr>
        <w:t>，</w:t>
      </w:r>
    </w:p>
    <w:p>
      <w:pPr>
        <w:widowControl/>
        <w:jc w:val="left"/>
        <w:rPr>
          <w:rFonts w:ascii="宋体" w:hAnsi="宋体" w:eastAsia="宋体" w:cs="宋体"/>
          <w:b/>
          <w:bCs/>
          <w:color w:val="7C7C7C" w:themeColor="accent3" w:themeShade="BF"/>
          <w:kern w:val="0"/>
          <w:sz w:val="21"/>
          <w:szCs w:val="21"/>
        </w:rPr>
      </w:pPr>
      <w:r>
        <w:rPr>
          <w:rFonts w:hint="eastAsia" w:ascii="宋体" w:hAnsi="宋体" w:eastAsia="宋体" w:cs="宋体"/>
          <w:b/>
          <w:bCs/>
          <w:color w:val="7C7C7C" w:themeColor="accent3" w:themeShade="BF"/>
          <w:kern w:val="0"/>
          <w:sz w:val="21"/>
          <w:szCs w:val="21"/>
        </w:rPr>
        <w:t>（e</w:t>
      </w:r>
      <w:r>
        <w:rPr>
          <w:rFonts w:ascii="宋体" w:hAnsi="宋体" w:eastAsia="宋体" w:cs="宋体"/>
          <w:b/>
          <w:bCs/>
          <w:color w:val="7C7C7C" w:themeColor="accent3" w:themeShade="BF"/>
          <w:kern w:val="0"/>
          <w:sz w:val="21"/>
          <w:szCs w:val="21"/>
        </w:rPr>
        <w:t>g.</w:t>
      </w:r>
      <w:r>
        <w:rPr>
          <w:rFonts w:hint="eastAsia" w:ascii="宋体" w:hAnsi="宋体" w:eastAsia="宋体" w:cs="宋体"/>
          <w:b/>
          <w:bCs/>
          <w:color w:val="7C7C7C" w:themeColor="accent3" w:themeShade="BF"/>
          <w:kern w:val="0"/>
          <w:sz w:val="21"/>
          <w:szCs w:val="21"/>
        </w:rPr>
        <w:t>政治法律思想、道德、艺术、宗教、哲学等。）</w:t>
      </w:r>
    </w:p>
    <w:p>
      <w:pPr>
        <w:rPr>
          <w:rFonts w:ascii="宋体" w:hAnsi="宋体" w:eastAsia="宋体" w:cs="宋体"/>
          <w:color w:val="000000"/>
          <w:kern w:val="0"/>
          <w:sz w:val="21"/>
          <w:szCs w:val="21"/>
        </w:rPr>
      </w:pPr>
      <w:r>
        <w:rPr>
          <w:rFonts w:hint="eastAsia" w:ascii="宋体" w:hAnsi="宋体" w:eastAsia="宋体" w:cs="宋体"/>
          <w:color w:val="000000"/>
          <w:kern w:val="0"/>
          <w:sz w:val="21"/>
          <w:szCs w:val="21"/>
        </w:rPr>
        <w:t>政治法律制度及设施和政治组织又称为</w:t>
      </w:r>
      <w:r>
        <w:rPr>
          <w:rFonts w:hint="eastAsia" w:ascii="宋体" w:hAnsi="宋体" w:eastAsia="宋体" w:cs="宋体"/>
          <w:b/>
          <w:bCs/>
          <w:color w:val="000000"/>
          <w:kern w:val="0"/>
          <w:sz w:val="21"/>
          <w:szCs w:val="21"/>
          <w:highlight w:val="yellow"/>
        </w:rPr>
        <w:t>政治上层建筑</w:t>
      </w:r>
      <w:r>
        <w:rPr>
          <w:rFonts w:hint="eastAsia" w:ascii="宋体" w:hAnsi="宋体" w:eastAsia="宋体" w:cs="宋体"/>
          <w:color w:val="000000"/>
          <w:kern w:val="0"/>
          <w:sz w:val="21"/>
          <w:szCs w:val="21"/>
        </w:rPr>
        <w:t>居于主导地位</w:t>
      </w:r>
    </w:p>
    <w:p>
      <w:pPr>
        <w:widowControl/>
        <w:jc w:val="left"/>
        <w:rPr>
          <w:rFonts w:ascii="宋体" w:hAnsi="宋体" w:eastAsia="宋体" w:cs="宋体"/>
          <w:b/>
          <w:bCs/>
          <w:color w:val="7C7C7C" w:themeColor="accent3" w:themeShade="BF"/>
          <w:kern w:val="0"/>
          <w:sz w:val="21"/>
          <w:szCs w:val="21"/>
        </w:rPr>
      </w:pPr>
      <w:r>
        <w:rPr>
          <w:rFonts w:ascii="宋体" w:hAnsi="宋体" w:eastAsia="宋体"/>
          <w:b/>
          <w:bCs/>
          <w:color w:val="7C7C7C" w:themeColor="accent3" w:themeShade="BF"/>
          <w:sz w:val="21"/>
          <w:szCs w:val="21"/>
        </w:rPr>
        <w:t>（</w:t>
      </w:r>
      <w:r>
        <w:rPr>
          <w:rFonts w:hint="eastAsia" w:ascii="宋体" w:hAnsi="宋体" w:eastAsia="宋体"/>
          <w:b/>
          <w:bCs/>
          <w:color w:val="7C7C7C" w:themeColor="accent3" w:themeShade="BF"/>
          <w:sz w:val="21"/>
          <w:szCs w:val="21"/>
        </w:rPr>
        <w:t>e</w:t>
      </w:r>
      <w:r>
        <w:rPr>
          <w:rFonts w:ascii="宋体" w:hAnsi="宋体" w:eastAsia="宋体"/>
          <w:b/>
          <w:bCs/>
          <w:color w:val="7C7C7C" w:themeColor="accent3" w:themeShade="BF"/>
          <w:sz w:val="21"/>
          <w:szCs w:val="21"/>
        </w:rPr>
        <w:t>g.国家，军队，</w:t>
      </w:r>
      <w:r>
        <w:rPr>
          <w:rFonts w:hint="eastAsia" w:ascii="宋体" w:hAnsi="宋体" w:eastAsia="宋体" w:cs="宋体"/>
          <w:b/>
          <w:bCs/>
          <w:color w:val="7C7C7C" w:themeColor="accent3" w:themeShade="BF"/>
          <w:kern w:val="0"/>
          <w:sz w:val="21"/>
          <w:szCs w:val="21"/>
        </w:rPr>
        <w:t>国家政权是政治上</w:t>
      </w:r>
      <w:r>
        <w:rPr>
          <w:rFonts w:hint="eastAsia" w:ascii="宋体" w:hAnsi="宋体" w:eastAsia="宋体" w:cs="宋体"/>
          <w:b/>
          <w:bCs/>
          <w:color w:val="7C7C7C" w:themeColor="accent3" w:themeShade="BF"/>
          <w:kern w:val="0"/>
          <w:sz w:val="21"/>
          <w:szCs w:val="21"/>
        </w:rPr>
        <w:t>层建筑的核心）</w:t>
      </w:r>
    </w:p>
    <w:p>
      <w:pPr>
        <w:rPr>
          <w:rFonts w:ascii="宋体" w:hAnsi="宋体" w:eastAsia="宋体"/>
          <w:sz w:val="21"/>
          <w:szCs w:val="21"/>
        </w:rPr>
      </w:pPr>
    </w:p>
    <w:p>
      <w:pPr>
        <w:pStyle w:val="3"/>
        <w:rPr>
          <w:rFonts w:ascii="宋体" w:hAnsi="宋体" w:eastAsia="宋体"/>
          <w:sz w:val="21"/>
          <w:szCs w:val="21"/>
        </w:rPr>
      </w:pPr>
      <w:r>
        <w:rPr>
          <w:rFonts w:hint="eastAsia" w:ascii="宋体" w:hAnsi="宋体" w:eastAsia="宋体"/>
          <w:sz w:val="21"/>
          <w:szCs w:val="21"/>
        </w:rPr>
        <w:t>第四章资本主义的本质及规律（政治经济学）</w:t>
      </w:r>
    </w:p>
    <w:p>
      <w:pPr>
        <w:pStyle w:val="4"/>
        <w:numPr>
          <w:ilvl w:val="0"/>
          <w:numId w:val="9"/>
        </w:numPr>
        <w:rPr>
          <w:rFonts w:ascii="宋体" w:hAnsi="宋体" w:eastAsia="宋体"/>
          <w:sz w:val="21"/>
          <w:szCs w:val="21"/>
        </w:rPr>
      </w:pPr>
      <w:r>
        <w:rPr>
          <w:rFonts w:hint="eastAsia" w:ascii="宋体" w:hAnsi="宋体" w:eastAsia="宋体"/>
          <w:sz w:val="21"/>
          <w:szCs w:val="21"/>
        </w:rPr>
        <w:t>商品经济产生的历史条件</w:t>
      </w:r>
    </w:p>
    <w:p>
      <w:pPr>
        <w:rPr>
          <w:rFonts w:ascii="宋体" w:hAnsi="宋体" w:eastAsia="宋体"/>
          <w:sz w:val="21"/>
          <w:szCs w:val="21"/>
        </w:rPr>
      </w:pPr>
      <w:r>
        <w:rPr>
          <w:rFonts w:hint="eastAsia" w:ascii="宋体" w:hAnsi="宋体" w:eastAsia="宋体"/>
          <w:sz w:val="21"/>
          <w:szCs w:val="21"/>
        </w:rPr>
        <w:t>商品经济得以产生的社会历史条件有两个：</w:t>
      </w:r>
    </w:p>
    <w:p>
      <w:pPr>
        <w:rPr>
          <w:rFonts w:ascii="宋体" w:hAnsi="宋体" w:eastAsia="宋体"/>
          <w:sz w:val="21"/>
          <w:szCs w:val="21"/>
        </w:rPr>
      </w:pPr>
      <w:r>
        <w:rPr>
          <w:rFonts w:hint="eastAsia" w:ascii="宋体" w:hAnsi="宋体" w:eastAsia="宋体"/>
          <w:sz w:val="21"/>
          <w:szCs w:val="21"/>
        </w:rPr>
        <w:t>一，是存在社会分</w:t>
      </w:r>
      <w:r>
        <w:rPr>
          <w:rFonts w:hint="eastAsia" w:ascii="宋体" w:hAnsi="宋体" w:eastAsia="宋体"/>
          <w:sz w:val="21"/>
          <w:szCs w:val="21"/>
        </w:rPr>
        <w:t>工</w:t>
      </w:r>
    </w:p>
    <w:p>
      <w:pPr>
        <w:rPr>
          <w:rFonts w:ascii="宋体" w:hAnsi="宋体" w:eastAsia="宋体"/>
          <w:sz w:val="21"/>
          <w:szCs w:val="21"/>
        </w:rPr>
      </w:pPr>
      <w:r>
        <w:rPr>
          <w:rFonts w:hint="eastAsia" w:ascii="宋体" w:hAnsi="宋体" w:eastAsia="宋体"/>
          <w:sz w:val="21"/>
          <w:szCs w:val="21"/>
        </w:rPr>
        <w:t xml:space="preserve">二，是生产资料和劳动产品属于不同的所有者 </w:t>
      </w:r>
    </w:p>
    <w:p>
      <w:pPr>
        <w:pStyle w:val="4"/>
        <w:numPr>
          <w:ilvl w:val="0"/>
          <w:numId w:val="9"/>
        </w:numPr>
        <w:rPr>
          <w:rFonts w:ascii="宋体" w:hAnsi="宋体" w:eastAsia="宋体"/>
          <w:sz w:val="21"/>
          <w:szCs w:val="21"/>
        </w:rPr>
      </w:pPr>
      <w:r>
        <w:rPr>
          <w:rFonts w:hint="eastAsia" w:ascii="宋体" w:hAnsi="宋体" w:eastAsia="宋体"/>
          <w:sz w:val="21"/>
          <w:szCs w:val="21"/>
        </w:rPr>
        <w:t>商品是用来交换</w:t>
      </w:r>
      <w:r>
        <w:rPr>
          <w:rFonts w:ascii="宋体" w:hAnsi="宋体" w:eastAsia="宋体"/>
          <w:sz w:val="21"/>
          <w:szCs w:val="21"/>
        </w:rPr>
        <w:t>~</w:t>
      </w:r>
    </w:p>
    <w:p>
      <w:pPr>
        <w:pStyle w:val="4"/>
        <w:numPr>
          <w:ilvl w:val="0"/>
          <w:numId w:val="9"/>
        </w:numPr>
        <w:rPr>
          <w:rFonts w:ascii="宋体" w:hAnsi="宋体" w:eastAsia="宋体"/>
          <w:sz w:val="21"/>
          <w:szCs w:val="21"/>
        </w:rPr>
      </w:pPr>
      <w:r>
        <w:rPr>
          <w:rFonts w:hint="eastAsia" w:ascii="宋体" w:hAnsi="宋体" w:eastAsia="宋体"/>
          <w:sz w:val="21"/>
          <w:szCs w:val="21"/>
        </w:rPr>
        <w:t>商品的二因素</w:t>
      </w:r>
    </w:p>
    <w:p>
      <w:pPr>
        <w:rPr>
          <w:rFonts w:ascii="宋体" w:hAnsi="宋体" w:eastAsia="宋体"/>
          <w:sz w:val="21"/>
          <w:szCs w:val="21"/>
        </w:rPr>
      </w:pPr>
      <w:r>
        <w:rPr>
          <w:rFonts w:hint="eastAsia" w:ascii="宋体" w:hAnsi="宋体" w:eastAsia="宋体"/>
          <w:sz w:val="21"/>
          <w:szCs w:val="21"/>
        </w:rPr>
        <w:t>具有</w:t>
      </w:r>
      <w:r>
        <w:rPr>
          <w:rFonts w:hint="eastAsia" w:ascii="宋体" w:hAnsi="宋体" w:eastAsia="宋体"/>
          <w:sz w:val="21"/>
          <w:szCs w:val="21"/>
          <w:highlight w:val="yellow"/>
        </w:rPr>
        <w:t>使用价值</w:t>
      </w:r>
      <w:r>
        <w:rPr>
          <w:rFonts w:hint="eastAsia" w:ascii="宋体" w:hAnsi="宋体" w:eastAsia="宋体"/>
          <w:sz w:val="21"/>
          <w:szCs w:val="21"/>
        </w:rPr>
        <w:t>和</w:t>
      </w:r>
      <w:r>
        <w:rPr>
          <w:rFonts w:hint="eastAsia" w:ascii="宋体" w:hAnsi="宋体" w:eastAsia="宋体"/>
          <w:sz w:val="21"/>
          <w:szCs w:val="21"/>
          <w:highlight w:val="yellow"/>
        </w:rPr>
        <w:t>价值</w:t>
      </w:r>
      <w:r>
        <w:rPr>
          <w:rFonts w:hint="eastAsia" w:ascii="宋体" w:hAnsi="宋体" w:eastAsia="宋体"/>
          <w:sz w:val="21"/>
          <w:szCs w:val="21"/>
        </w:rPr>
        <w:t>两个因素或两种属性</w:t>
      </w:r>
    </w:p>
    <w:p>
      <w:pPr>
        <w:pStyle w:val="4"/>
        <w:numPr>
          <w:ilvl w:val="0"/>
          <w:numId w:val="9"/>
        </w:numPr>
        <w:rPr>
          <w:rFonts w:ascii="宋体" w:hAnsi="宋体" w:eastAsia="宋体"/>
          <w:sz w:val="21"/>
          <w:szCs w:val="21"/>
        </w:rPr>
      </w:pPr>
      <w:r>
        <w:rPr>
          <w:rFonts w:hint="eastAsia" w:ascii="宋体" w:hAnsi="宋体" w:eastAsia="宋体"/>
          <w:sz w:val="21"/>
          <w:szCs w:val="21"/>
        </w:rPr>
        <w:t>商品是劳动产品</w:t>
      </w:r>
      <w:r>
        <w:rPr>
          <w:rFonts w:hint="eastAsia" w:ascii="宋体" w:hAnsi="宋体" w:eastAsia="宋体"/>
          <w:sz w:val="21"/>
          <w:szCs w:val="21"/>
        </w:rPr>
        <w:t>，</w:t>
      </w:r>
      <w:r>
        <w:rPr>
          <w:rFonts w:hint="eastAsia" w:ascii="宋体" w:hAnsi="宋体" w:eastAsia="宋体"/>
          <w:sz w:val="21"/>
          <w:szCs w:val="21"/>
        </w:rPr>
        <w:t>生产商品的劳动具有二重性</w:t>
      </w:r>
    </w:p>
    <w:p>
      <w:pPr>
        <w:rPr>
          <w:rFonts w:ascii="宋体" w:hAnsi="宋体" w:eastAsia="宋体"/>
          <w:sz w:val="21"/>
          <w:szCs w:val="21"/>
        </w:rPr>
      </w:pPr>
      <w:r>
        <w:rPr>
          <w:rFonts w:hint="eastAsia" w:ascii="宋体" w:hAnsi="宋体" w:eastAsia="宋体"/>
          <w:sz w:val="21"/>
          <w:szCs w:val="21"/>
        </w:rPr>
        <w:t>即</w:t>
      </w:r>
      <w:r>
        <w:rPr>
          <w:rFonts w:hint="eastAsia" w:ascii="宋体" w:hAnsi="宋体" w:eastAsia="宋体"/>
          <w:sz w:val="21"/>
          <w:szCs w:val="21"/>
          <w:highlight w:val="yellow"/>
        </w:rPr>
        <w:t>具体劳动</w:t>
      </w:r>
      <w:r>
        <w:rPr>
          <w:rFonts w:hint="eastAsia" w:ascii="宋体" w:hAnsi="宋体" w:eastAsia="宋体"/>
          <w:sz w:val="21"/>
          <w:szCs w:val="21"/>
        </w:rPr>
        <w:t>和</w:t>
      </w:r>
      <w:r>
        <w:rPr>
          <w:rFonts w:hint="eastAsia" w:ascii="宋体" w:hAnsi="宋体" w:eastAsia="宋体"/>
          <w:sz w:val="21"/>
          <w:szCs w:val="21"/>
          <w:highlight w:val="yellow"/>
        </w:rPr>
        <w:t>抽象劳</w:t>
      </w:r>
      <w:r>
        <w:rPr>
          <w:rFonts w:hint="eastAsia" w:ascii="宋体" w:hAnsi="宋体" w:eastAsia="宋体"/>
          <w:sz w:val="21"/>
          <w:szCs w:val="21"/>
          <w:highlight w:val="yellow"/>
        </w:rPr>
        <w:t>动</w:t>
      </w:r>
    </w:p>
    <w:p>
      <w:pPr>
        <w:rPr>
          <w:rFonts w:ascii="宋体" w:hAnsi="宋体" w:eastAsia="宋体" w:cs="黑体"/>
          <w:sz w:val="21"/>
          <w:szCs w:val="21"/>
        </w:rPr>
      </w:pPr>
    </w:p>
    <w:p>
      <w:pPr>
        <w:rPr>
          <w:rFonts w:ascii="宋体" w:hAnsi="宋体" w:eastAsia="宋体" w:cs="黑体"/>
          <w:sz w:val="21"/>
          <w:szCs w:val="21"/>
        </w:rPr>
      </w:pPr>
      <w:r>
        <w:rPr>
          <w:rFonts w:hint="eastAsia" w:ascii="宋体" w:hAnsi="宋体" w:eastAsia="宋体" w:cs="黑体"/>
          <w:sz w:val="21"/>
          <w:szCs w:val="21"/>
        </w:rPr>
        <w:t>具体劳动决定商品的使用价值</w:t>
      </w:r>
    </w:p>
    <w:p>
      <w:pPr>
        <w:rPr>
          <w:rFonts w:ascii="宋体" w:hAnsi="宋体" w:eastAsia="宋体"/>
          <w:sz w:val="21"/>
          <w:szCs w:val="21"/>
        </w:rPr>
      </w:pPr>
      <w:r>
        <w:rPr>
          <w:rFonts w:hint="eastAsia" w:ascii="宋体" w:hAnsi="宋体" w:eastAsia="宋体"/>
          <w:sz w:val="21"/>
          <w:szCs w:val="21"/>
        </w:rPr>
        <w:t>抽象劳</w:t>
      </w:r>
      <w:r>
        <w:rPr>
          <w:rFonts w:hint="eastAsia" w:ascii="宋体" w:hAnsi="宋体" w:eastAsia="宋体"/>
          <w:sz w:val="21"/>
          <w:szCs w:val="21"/>
        </w:rPr>
        <w:t>动</w:t>
      </w:r>
      <w:r>
        <w:rPr>
          <w:rFonts w:hint="eastAsia" w:ascii="宋体" w:hAnsi="宋体" w:eastAsia="宋体" w:cs="黑体"/>
          <w:sz w:val="21"/>
          <w:szCs w:val="21"/>
        </w:rPr>
        <w:t>决定商品的</w:t>
      </w:r>
      <w:r>
        <w:rPr>
          <w:rFonts w:hint="eastAsia" w:ascii="宋体" w:hAnsi="宋体" w:eastAsia="宋体"/>
          <w:sz w:val="21"/>
          <w:szCs w:val="21"/>
        </w:rPr>
        <w:t>价值</w:t>
      </w:r>
    </w:p>
    <w:p>
      <w:pPr>
        <w:rPr>
          <w:rFonts w:ascii="宋体" w:hAnsi="宋体" w:eastAsia="宋体"/>
          <w:sz w:val="21"/>
          <w:szCs w:val="21"/>
        </w:rPr>
      </w:pPr>
    </w:p>
    <w:p>
      <w:pPr>
        <w:pStyle w:val="4"/>
        <w:numPr>
          <w:ilvl w:val="0"/>
          <w:numId w:val="9"/>
        </w:numPr>
        <w:rPr>
          <w:rFonts w:ascii="宋体" w:hAnsi="宋体" w:eastAsia="宋体"/>
          <w:color w:val="C00000"/>
          <w:sz w:val="21"/>
          <w:szCs w:val="21"/>
        </w:rPr>
      </w:pPr>
      <w:r>
        <w:rPr>
          <w:rFonts w:hint="eastAsia" w:ascii="宋体" w:hAnsi="宋体" w:eastAsia="宋体"/>
          <w:color w:val="C00000"/>
          <w:sz w:val="21"/>
          <w:szCs w:val="21"/>
        </w:rPr>
        <w:t>货币的职能（3</w:t>
      </w:r>
      <w:r>
        <w:rPr>
          <w:rFonts w:ascii="宋体" w:hAnsi="宋体" w:eastAsia="宋体"/>
          <w:color w:val="C00000"/>
          <w:sz w:val="21"/>
          <w:szCs w:val="21"/>
        </w:rPr>
        <w:t>3</w:t>
      </w:r>
      <w:r>
        <w:rPr>
          <w:rFonts w:hint="eastAsia" w:ascii="宋体" w:hAnsi="宋体" w:eastAsia="宋体"/>
          <w:color w:val="C00000"/>
          <w:sz w:val="21"/>
          <w:szCs w:val="21"/>
        </w:rPr>
        <w:t>：0</w:t>
      </w:r>
      <w:r>
        <w:rPr>
          <w:rFonts w:ascii="宋体" w:hAnsi="宋体" w:eastAsia="宋体"/>
          <w:color w:val="C00000"/>
          <w:sz w:val="21"/>
          <w:szCs w:val="21"/>
        </w:rPr>
        <w:t>0</w:t>
      </w:r>
      <w:r>
        <w:rPr>
          <w:rFonts w:hint="eastAsia" w:ascii="宋体" w:hAnsi="宋体" w:eastAsia="宋体"/>
          <w:color w:val="C00000"/>
          <w:sz w:val="21"/>
          <w:szCs w:val="21"/>
        </w:rPr>
        <w:t>分）</w:t>
      </w:r>
    </w:p>
    <w:p>
      <w:pPr>
        <w:rPr>
          <w:rFonts w:ascii="宋体" w:hAnsi="宋体" w:eastAsia="宋体"/>
          <w:color w:val="C00000"/>
          <w:sz w:val="21"/>
          <w:szCs w:val="21"/>
        </w:rPr>
      </w:pPr>
      <w:r>
        <w:rPr>
          <w:rFonts w:hint="eastAsia" w:ascii="宋体" w:hAnsi="宋体" w:eastAsia="宋体"/>
          <w:color w:val="C00000"/>
          <w:sz w:val="21"/>
          <w:szCs w:val="21"/>
        </w:rPr>
        <w:t>价值尺度</w:t>
      </w:r>
      <w:r>
        <w:rPr>
          <w:rFonts w:hint="eastAsia" w:ascii="宋体" w:hAnsi="宋体" w:eastAsia="宋体"/>
          <w:color w:val="C00000"/>
          <w:sz w:val="21"/>
          <w:szCs w:val="21"/>
        </w:rPr>
        <w:t>、</w:t>
      </w:r>
      <w:r>
        <w:rPr>
          <w:rFonts w:hint="eastAsia" w:ascii="宋体" w:hAnsi="宋体" w:eastAsia="宋体"/>
          <w:color w:val="C00000"/>
          <w:sz w:val="21"/>
          <w:szCs w:val="21"/>
        </w:rPr>
        <w:t>流通手段</w:t>
      </w:r>
      <w:r>
        <w:rPr>
          <w:rFonts w:hint="eastAsia" w:ascii="宋体" w:hAnsi="宋体" w:eastAsia="宋体"/>
          <w:color w:val="C00000"/>
          <w:sz w:val="21"/>
          <w:szCs w:val="21"/>
        </w:rPr>
        <w:t>、</w:t>
      </w:r>
      <w:r>
        <w:rPr>
          <w:rFonts w:hint="eastAsia" w:ascii="宋体" w:hAnsi="宋体" w:eastAsia="宋体"/>
          <w:color w:val="C00000"/>
          <w:sz w:val="21"/>
          <w:szCs w:val="21"/>
        </w:rPr>
        <w:t>贮藏手段</w:t>
      </w:r>
      <w:r>
        <w:rPr>
          <w:rFonts w:hint="eastAsia" w:ascii="宋体" w:hAnsi="宋体" w:eastAsia="宋体"/>
          <w:color w:val="C00000"/>
          <w:sz w:val="21"/>
          <w:szCs w:val="21"/>
        </w:rPr>
        <w:t>、</w:t>
      </w:r>
      <w:r>
        <w:rPr>
          <w:rFonts w:hint="eastAsia" w:ascii="宋体" w:hAnsi="宋体" w:eastAsia="宋体"/>
          <w:color w:val="C00000"/>
          <w:sz w:val="21"/>
          <w:szCs w:val="21"/>
        </w:rPr>
        <w:t>支付手段和世界货币</w:t>
      </w:r>
    </w:p>
    <w:p>
      <w:pPr>
        <w:rPr>
          <w:rFonts w:ascii="宋体" w:hAnsi="宋体" w:eastAsia="宋体"/>
          <w:b/>
          <w:bCs/>
          <w:color w:val="C00000"/>
          <w:sz w:val="21"/>
          <w:szCs w:val="21"/>
        </w:rPr>
      </w:pPr>
      <w:r>
        <w:rPr>
          <w:rFonts w:hint="eastAsia" w:ascii="宋体" w:hAnsi="宋体" w:eastAsia="宋体"/>
          <w:b/>
          <w:bCs/>
          <w:color w:val="C00000"/>
          <w:sz w:val="21"/>
          <w:szCs w:val="21"/>
        </w:rPr>
        <w:t>（是什么不重要，重要会区分）</w:t>
      </w:r>
    </w:p>
    <w:p>
      <w:pPr>
        <w:rPr>
          <w:rFonts w:ascii="宋体" w:hAnsi="宋体" w:eastAsia="宋体" w:cs="黑体"/>
          <w:color w:val="C00000"/>
          <w:sz w:val="21"/>
          <w:szCs w:val="21"/>
        </w:rPr>
      </w:pPr>
      <w:r>
        <w:rPr>
          <w:rFonts w:hint="eastAsia" w:ascii="宋体" w:hAnsi="宋体" w:eastAsia="宋体" w:cs="黑体"/>
          <w:color w:val="C00000"/>
          <w:sz w:val="21"/>
          <w:szCs w:val="21"/>
        </w:rPr>
        <w:t>价值尺度指的是标价，流通手段是交换，支付手段是有超前或超后性（与流通手段不容易区分）</w:t>
      </w:r>
    </w:p>
    <w:p>
      <w:pPr>
        <w:rPr>
          <w:rFonts w:ascii="宋体" w:hAnsi="宋体" w:eastAsia="宋体" w:cs="黑体"/>
          <w:color w:val="C00000"/>
          <w:sz w:val="21"/>
          <w:szCs w:val="21"/>
        </w:rPr>
      </w:pPr>
    </w:p>
    <w:p>
      <w:pPr>
        <w:pStyle w:val="4"/>
        <w:numPr>
          <w:ilvl w:val="0"/>
          <w:numId w:val="9"/>
        </w:numPr>
        <w:rPr>
          <w:rFonts w:ascii="宋体" w:hAnsi="宋体" w:eastAsia="宋体"/>
          <w:sz w:val="21"/>
          <w:szCs w:val="21"/>
        </w:rPr>
      </w:pPr>
      <w:r>
        <w:rPr>
          <w:rFonts w:hint="eastAsia" w:ascii="宋体" w:hAnsi="宋体" w:eastAsia="宋体"/>
          <w:sz w:val="21"/>
          <w:szCs w:val="21"/>
        </w:rPr>
        <w:t>价值规律的主要内容是什么</w:t>
      </w:r>
    </w:p>
    <w:p>
      <w:pPr>
        <w:rPr>
          <w:rFonts w:ascii="宋体" w:hAnsi="宋体" w:eastAsia="宋体" w:cs="黑体"/>
          <w:color w:val="C00000"/>
          <w:sz w:val="21"/>
          <w:szCs w:val="21"/>
        </w:rPr>
      </w:pPr>
      <w:r>
        <w:rPr>
          <w:rFonts w:hint="eastAsia" w:ascii="宋体" w:hAnsi="宋体" w:eastAsia="宋体"/>
          <w:sz w:val="21"/>
          <w:szCs w:val="21"/>
        </w:rPr>
        <w:t>这一规律的主要内容和客观要求是</w:t>
      </w:r>
      <w:r>
        <w:rPr>
          <w:rFonts w:hint="eastAsia" w:ascii="宋体" w:hAnsi="宋体" w:eastAsia="宋体"/>
          <w:sz w:val="21"/>
          <w:szCs w:val="21"/>
        </w:rPr>
        <w:t>，</w:t>
      </w:r>
      <w:r>
        <w:rPr>
          <w:rFonts w:hint="eastAsia" w:ascii="宋体" w:hAnsi="宋体" w:eastAsia="宋体"/>
          <w:sz w:val="21"/>
          <w:szCs w:val="21"/>
        </w:rPr>
        <w:t>商品的价值量由生产商品的社会必要劳动时间决定</w:t>
      </w:r>
      <w:r>
        <w:rPr>
          <w:rFonts w:hint="eastAsia" w:ascii="宋体" w:hAnsi="宋体" w:eastAsia="宋体"/>
          <w:sz w:val="21"/>
          <w:szCs w:val="21"/>
        </w:rPr>
        <w:t>，</w:t>
      </w:r>
      <w:r>
        <w:rPr>
          <w:rFonts w:hint="eastAsia" w:ascii="宋体" w:hAnsi="宋体" w:eastAsia="宋体"/>
          <w:sz w:val="21"/>
          <w:szCs w:val="21"/>
        </w:rPr>
        <w:t>商品交换以价值量为基础</w:t>
      </w:r>
      <w:r>
        <w:rPr>
          <w:rFonts w:hint="eastAsia" w:ascii="宋体" w:hAnsi="宋体" w:eastAsia="宋体"/>
          <w:sz w:val="21"/>
          <w:szCs w:val="21"/>
        </w:rPr>
        <w:t>，</w:t>
      </w:r>
      <w:r>
        <w:rPr>
          <w:rFonts w:hint="eastAsia" w:ascii="宋体" w:hAnsi="宋体" w:eastAsia="宋体"/>
          <w:sz w:val="21"/>
          <w:szCs w:val="21"/>
        </w:rPr>
        <w:t>按照等价交换的原则进行</w:t>
      </w:r>
      <w:r>
        <w:rPr>
          <w:rFonts w:hint="eastAsia" w:ascii="宋体" w:hAnsi="宋体" w:eastAsia="宋体"/>
          <w:sz w:val="21"/>
          <w:szCs w:val="21"/>
        </w:rPr>
        <w:t>。</w:t>
      </w:r>
    </w:p>
    <w:p>
      <w:pPr>
        <w:pStyle w:val="4"/>
        <w:numPr>
          <w:ilvl w:val="0"/>
          <w:numId w:val="9"/>
        </w:numPr>
        <w:rPr>
          <w:rFonts w:ascii="宋体" w:hAnsi="宋体" w:eastAsia="宋体"/>
          <w:sz w:val="21"/>
          <w:szCs w:val="21"/>
        </w:rPr>
      </w:pPr>
      <w:r>
        <w:rPr>
          <w:rFonts w:hint="eastAsia" w:ascii="宋体" w:hAnsi="宋体" w:eastAsia="宋体"/>
          <w:sz w:val="21"/>
          <w:szCs w:val="21"/>
        </w:rPr>
        <w:t>价值规律的作用表现形式是什么</w:t>
      </w:r>
    </w:p>
    <w:p>
      <w:pPr>
        <w:rPr>
          <w:rFonts w:ascii="宋体" w:hAnsi="宋体" w:eastAsia="宋体"/>
          <w:sz w:val="21"/>
          <w:szCs w:val="21"/>
        </w:rPr>
      </w:pPr>
      <w:r>
        <w:rPr>
          <w:rFonts w:hint="eastAsia" w:ascii="宋体" w:hAnsi="宋体" w:eastAsia="宋体"/>
          <w:sz w:val="21"/>
          <w:szCs w:val="21"/>
        </w:rPr>
        <w:t>第一</w:t>
      </w:r>
      <w:r>
        <w:rPr>
          <w:rFonts w:hint="eastAsia" w:ascii="宋体" w:hAnsi="宋体" w:eastAsia="宋体"/>
          <w:sz w:val="21"/>
          <w:szCs w:val="21"/>
        </w:rPr>
        <w:t>，自发地调节生产资料和劳动力在社会各生产部门之间的分配比例</w:t>
      </w:r>
      <w:r>
        <w:rPr>
          <w:rFonts w:hint="eastAsia" w:ascii="宋体" w:hAnsi="宋体" w:eastAsia="宋体"/>
          <w:sz w:val="21"/>
          <w:szCs w:val="21"/>
        </w:rPr>
        <w:t>。</w:t>
      </w:r>
    </w:p>
    <w:p>
      <w:pPr>
        <w:rPr>
          <w:rFonts w:ascii="宋体" w:hAnsi="宋体" w:eastAsia="宋体" w:cs="黑体"/>
          <w:color w:val="C00000"/>
          <w:sz w:val="21"/>
          <w:szCs w:val="21"/>
        </w:rPr>
      </w:pPr>
      <w:r>
        <w:rPr>
          <w:rFonts w:hint="eastAsia" w:ascii="宋体" w:hAnsi="宋体" w:eastAsia="宋体"/>
          <w:sz w:val="21"/>
          <w:szCs w:val="21"/>
        </w:rPr>
        <w:t>第二</w:t>
      </w:r>
      <w:r>
        <w:rPr>
          <w:rFonts w:hint="eastAsia" w:ascii="宋体" w:hAnsi="宋体" w:eastAsia="宋体"/>
          <w:sz w:val="21"/>
          <w:szCs w:val="21"/>
        </w:rPr>
        <w:t>，自发地刺激社会生产力的发展</w:t>
      </w:r>
      <w:r>
        <w:rPr>
          <w:rFonts w:hint="eastAsia" w:ascii="宋体" w:hAnsi="宋体" w:eastAsia="宋体"/>
          <w:sz w:val="21"/>
          <w:szCs w:val="21"/>
        </w:rPr>
        <w:t>。</w:t>
      </w:r>
    </w:p>
    <w:p>
      <w:pPr>
        <w:rPr>
          <w:rFonts w:ascii="宋体" w:hAnsi="宋体" w:eastAsia="宋体" w:cs="黑体"/>
          <w:color w:val="C00000"/>
          <w:sz w:val="21"/>
          <w:szCs w:val="21"/>
        </w:rPr>
      </w:pPr>
      <w:r>
        <w:rPr>
          <w:rFonts w:hint="eastAsia" w:ascii="宋体" w:hAnsi="宋体" w:eastAsia="宋体"/>
          <w:sz w:val="21"/>
          <w:szCs w:val="21"/>
        </w:rPr>
        <w:t>第三，</w:t>
      </w:r>
      <w:r>
        <w:rPr>
          <w:rFonts w:hint="eastAsia" w:ascii="宋体" w:hAnsi="宋体" w:eastAsia="宋体"/>
          <w:sz w:val="21"/>
          <w:szCs w:val="21"/>
        </w:rPr>
        <w:t>自发地调节社会收入的分配。</w:t>
      </w:r>
    </w:p>
    <w:p>
      <w:pPr>
        <w:pStyle w:val="4"/>
        <w:numPr>
          <w:ilvl w:val="0"/>
          <w:numId w:val="9"/>
        </w:numPr>
        <w:rPr>
          <w:rFonts w:ascii="宋体" w:hAnsi="宋体" w:eastAsia="宋体" w:cs="黑体"/>
          <w:color w:val="C00000"/>
          <w:sz w:val="21"/>
          <w:szCs w:val="21"/>
        </w:rPr>
      </w:pPr>
      <w:r>
        <w:rPr>
          <w:rFonts w:hint="eastAsia" w:ascii="宋体" w:hAnsi="宋体" w:eastAsia="宋体"/>
          <w:sz w:val="21"/>
          <w:szCs w:val="21"/>
        </w:rPr>
        <w:t>以私有制为基础的商品经济的基本矛盾是什么</w:t>
      </w:r>
    </w:p>
    <w:p>
      <w:pPr>
        <w:rPr>
          <w:rFonts w:ascii="宋体" w:hAnsi="宋体" w:eastAsia="宋体" w:cs="黑体"/>
          <w:color w:val="C00000"/>
          <w:sz w:val="21"/>
          <w:szCs w:val="21"/>
        </w:rPr>
      </w:pPr>
      <w:r>
        <w:rPr>
          <w:rFonts w:hint="eastAsia" w:ascii="宋体" w:hAnsi="宋体" w:eastAsia="宋体"/>
          <w:sz w:val="21"/>
          <w:szCs w:val="21"/>
        </w:rPr>
        <w:t>私人劳动和社会劳动的矛盾</w:t>
      </w:r>
    </w:p>
    <w:p>
      <w:pPr>
        <w:pStyle w:val="4"/>
        <w:numPr>
          <w:ilvl w:val="0"/>
          <w:numId w:val="9"/>
        </w:numPr>
        <w:rPr>
          <w:rFonts w:ascii="宋体" w:hAnsi="宋体" w:eastAsia="宋体"/>
          <w:sz w:val="21"/>
          <w:szCs w:val="21"/>
        </w:rPr>
      </w:pPr>
      <w:r>
        <w:rPr>
          <w:rFonts w:hint="eastAsia" w:ascii="宋体" w:hAnsi="宋体" w:eastAsia="宋体"/>
          <w:sz w:val="21"/>
          <w:szCs w:val="21"/>
        </w:rPr>
        <w:t>资本主义的原始积累指的是什么</w:t>
      </w:r>
    </w:p>
    <w:p>
      <w:pPr>
        <w:rPr>
          <w:rFonts w:ascii="宋体" w:hAnsi="宋体" w:eastAsia="宋体" w:cs="黑体"/>
          <w:color w:val="C00000"/>
          <w:sz w:val="21"/>
          <w:szCs w:val="21"/>
        </w:rPr>
      </w:pPr>
      <w:r>
        <w:rPr>
          <w:rFonts w:hint="eastAsia" w:ascii="宋体" w:hAnsi="宋体" w:eastAsia="宋体"/>
          <w:color w:val="000000"/>
          <w:sz w:val="21"/>
          <w:szCs w:val="21"/>
        </w:rPr>
        <w:t>所谓资本原始积累</w:t>
      </w:r>
      <w:r>
        <w:rPr>
          <w:rFonts w:hint="eastAsia" w:ascii="宋体" w:hAnsi="宋体" w:eastAsia="宋体"/>
          <w:color w:val="000000"/>
          <w:sz w:val="21"/>
          <w:szCs w:val="21"/>
        </w:rPr>
        <w:t>，</w:t>
      </w:r>
      <w:r>
        <w:rPr>
          <w:rFonts w:hint="eastAsia" w:ascii="宋体" w:hAnsi="宋体" w:eastAsia="宋体"/>
          <w:color w:val="000000"/>
          <w:sz w:val="21"/>
          <w:szCs w:val="21"/>
        </w:rPr>
        <w:t>就是以暴力手段使生产者与生产资料相分离资本迅速集中于少数人手中</w:t>
      </w:r>
      <w:r>
        <w:rPr>
          <w:rFonts w:hint="eastAsia" w:ascii="宋体" w:hAnsi="宋体" w:eastAsia="宋体"/>
          <w:color w:val="000000"/>
          <w:sz w:val="21"/>
          <w:szCs w:val="21"/>
        </w:rPr>
        <w:t>，</w:t>
      </w:r>
      <w:r>
        <w:rPr>
          <w:rFonts w:hint="eastAsia" w:ascii="宋体" w:hAnsi="宋体" w:eastAsia="宋体"/>
          <w:color w:val="000000"/>
          <w:sz w:val="21"/>
          <w:szCs w:val="21"/>
        </w:rPr>
        <w:t>资本主义得以迅速发展的历史过程。</w:t>
      </w:r>
    </w:p>
    <w:p>
      <w:pPr>
        <w:pStyle w:val="4"/>
        <w:numPr>
          <w:ilvl w:val="0"/>
          <w:numId w:val="9"/>
        </w:numPr>
        <w:rPr>
          <w:rFonts w:ascii="宋体" w:hAnsi="宋体" w:eastAsia="宋体"/>
          <w:sz w:val="21"/>
          <w:szCs w:val="21"/>
        </w:rPr>
      </w:pPr>
      <w:r>
        <w:rPr>
          <w:rFonts w:hint="eastAsia" w:ascii="宋体" w:hAnsi="宋体" w:eastAsia="宋体"/>
          <w:sz w:val="21"/>
          <w:szCs w:val="21"/>
        </w:rPr>
        <w:t>资本原始积累主要的通过两个途径：</w:t>
      </w:r>
    </w:p>
    <w:p>
      <w:pPr>
        <w:widowControl/>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一是用暴力手段剥夺农民的土地</w:t>
      </w:r>
    </w:p>
    <w:p>
      <w:pPr>
        <w:widowControl/>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二是用暴力手段掠夺货币财富</w:t>
      </w:r>
      <w:r>
        <w:rPr>
          <w:rFonts w:hint="eastAsia" w:ascii="宋体" w:hAnsi="宋体" w:eastAsia="宋体" w:cs="宋体"/>
          <w:color w:val="000000"/>
          <w:kern w:val="0"/>
          <w:sz w:val="21"/>
          <w:szCs w:val="21"/>
        </w:rPr>
        <w:t>。</w:t>
      </w:r>
    </w:p>
    <w:p>
      <w:pPr>
        <w:rPr>
          <w:rFonts w:ascii="宋体" w:hAnsi="宋体" w:eastAsia="宋体" w:cs="黑体"/>
          <w:b/>
          <w:bCs/>
          <w:color w:val="FF0000"/>
          <w:sz w:val="21"/>
          <w:szCs w:val="21"/>
        </w:rPr>
      </w:pPr>
    </w:p>
    <w:p>
      <w:pPr>
        <w:rPr>
          <w:rFonts w:ascii="宋体" w:hAnsi="宋体" w:eastAsia="宋体" w:cs="黑体"/>
          <w:b/>
          <w:bCs/>
          <w:color w:val="FF0000"/>
          <w:sz w:val="21"/>
          <w:szCs w:val="21"/>
        </w:rPr>
      </w:pPr>
      <w:r>
        <w:rPr>
          <w:rFonts w:hint="eastAsia" w:ascii="宋体" w:hAnsi="宋体" w:eastAsia="宋体" w:cs="黑体"/>
          <w:b/>
          <w:bCs/>
          <w:color w:val="FF0000"/>
          <w:sz w:val="21"/>
          <w:szCs w:val="21"/>
        </w:rPr>
        <w:t>208页</w:t>
      </w:r>
    </w:p>
    <w:p>
      <w:pPr>
        <w:rPr>
          <w:rFonts w:ascii="宋体" w:hAnsi="宋体" w:eastAsia="宋体" w:cs="黑体"/>
          <w:b/>
          <w:bCs/>
          <w:color w:val="FF0000"/>
          <w:sz w:val="21"/>
          <w:szCs w:val="21"/>
        </w:rPr>
      </w:pPr>
      <w:r>
        <w:rPr>
          <w:rFonts w:hint="eastAsia" w:ascii="宋体" w:hAnsi="宋体" w:eastAsia="宋体" w:cs="黑体"/>
          <w:b/>
          <w:bCs/>
          <w:color w:val="FF0000"/>
          <w:sz w:val="21"/>
          <w:szCs w:val="21"/>
        </w:rPr>
        <w:t>不变资本（用小写字母c）</w:t>
      </w:r>
    </w:p>
    <w:p>
      <w:pPr>
        <w:rPr>
          <w:rFonts w:ascii="宋体" w:hAnsi="宋体" w:eastAsia="宋体" w:cs="黑体"/>
          <w:b/>
          <w:bCs/>
          <w:color w:val="FF0000"/>
          <w:sz w:val="21"/>
          <w:szCs w:val="21"/>
        </w:rPr>
      </w:pPr>
      <w:r>
        <w:rPr>
          <w:rFonts w:hint="eastAsia" w:ascii="宋体" w:hAnsi="宋体" w:eastAsia="宋体" w:cs="黑体"/>
          <w:b/>
          <w:bCs/>
          <w:color w:val="FF0000"/>
          <w:sz w:val="21"/>
          <w:szCs w:val="21"/>
        </w:rPr>
        <w:t>可变资本（用v表示）</w:t>
      </w:r>
    </w:p>
    <w:p>
      <w:pPr>
        <w:rPr>
          <w:rFonts w:ascii="宋体" w:hAnsi="宋体" w:eastAsia="宋体" w:cs="黑体"/>
          <w:b/>
          <w:bCs/>
          <w:color w:val="FF0000"/>
          <w:sz w:val="21"/>
          <w:szCs w:val="21"/>
        </w:rPr>
      </w:pPr>
      <w:r>
        <w:rPr>
          <w:rFonts w:ascii="宋体" w:hAnsi="宋体" w:eastAsia="宋体" w:cs="黑体"/>
          <w:b/>
          <w:bCs/>
          <w:color w:val="FF0000"/>
          <w:sz w:val="21"/>
          <w:szCs w:val="21"/>
        </w:rPr>
        <w:drawing>
          <wp:anchor distT="0" distB="0" distL="114300" distR="114300" simplePos="0" relativeHeight="251659264" behindDoc="0" locked="0" layoutInCell="1" allowOverlap="1">
            <wp:simplePos x="0" y="0"/>
            <wp:positionH relativeFrom="column">
              <wp:posOffset>1969770</wp:posOffset>
            </wp:positionH>
            <wp:positionV relativeFrom="paragraph">
              <wp:posOffset>132080</wp:posOffset>
            </wp:positionV>
            <wp:extent cx="1172845" cy="295910"/>
            <wp:effectExtent l="0" t="0" r="0" b="889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clrChange>
                        <a:clrFrom>
                          <a:srgbClr val="FFFFFF"/>
                        </a:clrFrom>
                        <a:clrTo>
                          <a:srgbClr val="FFFFFF">
                            <a:alpha val="0"/>
                          </a:srgbClr>
                        </a:clrTo>
                      </a:clrChange>
                      <a:extLst>
                        <a:ext uri="{BEBA8EAE-BF5A-486C-A8C5-ECC9F3942E4B}">
                          <a14:imgProps xmlns:a14="http://schemas.microsoft.com/office/drawing/2010/main">
                            <a14:imgLayer r:embed="rId5">
                              <a14:imgEffect>
                                <a14:artisticMarker/>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172845" cy="295910"/>
                    </a:xfrm>
                    <a:prstGeom prst="rect">
                      <a:avLst/>
                    </a:prstGeom>
                  </pic:spPr>
                </pic:pic>
              </a:graphicData>
            </a:graphic>
          </wp:anchor>
        </w:drawing>
      </w:r>
      <w:r>
        <w:rPr>
          <w:rFonts w:hint="eastAsia" w:ascii="宋体" w:hAnsi="宋体" w:eastAsia="宋体" w:cs="黑体"/>
          <w:b/>
          <w:bCs/>
          <w:color w:val="FF0000"/>
          <w:sz w:val="21"/>
          <w:szCs w:val="21"/>
        </w:rPr>
        <w:t>剩余价值（用m表示）</w:t>
      </w:r>
    </w:p>
    <w:p>
      <w:pPr>
        <w:rPr>
          <w:rFonts w:ascii="宋体" w:hAnsi="宋体" w:eastAsia="宋体" w:cs="黑体"/>
          <w:b/>
          <w:bCs/>
          <w:color w:val="FF0000"/>
          <w:sz w:val="21"/>
          <w:szCs w:val="21"/>
        </w:rPr>
      </w:pPr>
      <w:r>
        <w:rPr>
          <w:rFonts w:hint="eastAsia" w:ascii="宋体" w:hAnsi="宋体" w:eastAsia="宋体" w:cs="黑体"/>
          <w:b/>
          <w:bCs/>
          <w:color w:val="FF0000"/>
          <w:sz w:val="21"/>
          <w:szCs w:val="21"/>
        </w:rPr>
        <w:t>为剩余价值率（用m</w:t>
      </w:r>
      <w:r>
        <w:rPr>
          <w:rFonts w:ascii="宋体" w:hAnsi="宋体" w:eastAsia="宋体" w:cs="黑体"/>
          <w:b/>
          <w:bCs/>
          <w:color w:val="FF0000"/>
          <w:sz w:val="21"/>
          <w:szCs w:val="21"/>
        </w:rPr>
        <w:t>’</w:t>
      </w:r>
      <w:r>
        <w:rPr>
          <w:rFonts w:hint="eastAsia" w:ascii="宋体" w:hAnsi="宋体" w:eastAsia="宋体" w:cs="黑体"/>
          <w:b/>
          <w:bCs/>
          <w:color w:val="FF0000"/>
          <w:sz w:val="21"/>
          <w:szCs w:val="21"/>
        </w:rPr>
        <w:t>表示）</w:t>
      </w:r>
    </w:p>
    <w:p>
      <w:pPr>
        <w:rPr>
          <w:rFonts w:ascii="宋体" w:hAnsi="宋体" w:eastAsia="宋体" w:cs="黑体"/>
          <w:b/>
          <w:bCs/>
          <w:color w:val="FF0000"/>
          <w:sz w:val="21"/>
          <w:szCs w:val="21"/>
        </w:rPr>
      </w:pPr>
      <w:r>
        <w:rPr>
          <w:rFonts w:hint="eastAsia" w:ascii="宋体" w:hAnsi="宋体" w:eastAsia="宋体" w:cs="黑体"/>
          <w:b/>
          <w:bCs/>
          <w:color w:val="FF0000"/>
          <w:sz w:val="21"/>
          <w:szCs w:val="21"/>
        </w:rPr>
        <w:t>209页一个简单计算：</w:t>
      </w:r>
    </w:p>
    <w:p>
      <w:pPr>
        <w:rPr>
          <w:rFonts w:ascii="宋体" w:hAnsi="宋体" w:eastAsia="宋体" w:cs="黑体"/>
          <w:b/>
          <w:bCs/>
          <w:color w:val="FF0000"/>
          <w:sz w:val="21"/>
          <w:szCs w:val="21"/>
        </w:rPr>
      </w:pPr>
      <w:r>
        <w:rPr>
          <w:rFonts w:hint="eastAsia" w:ascii="宋体" w:hAnsi="宋体" w:eastAsia="宋体" w:cs="黑体"/>
          <w:b/>
          <w:bCs/>
          <w:color w:val="FF0000"/>
          <w:sz w:val="21"/>
          <w:szCs w:val="21"/>
        </w:rPr>
        <w:t>剩余价值/可变资本（斜杠是除以）：表示资本家对平民的剥削程度</w:t>
      </w:r>
    </w:p>
    <w:p>
      <w:pPr>
        <w:rPr>
          <w:rFonts w:ascii="宋体" w:hAnsi="宋体" w:eastAsia="宋体"/>
          <w:sz w:val="21"/>
          <w:szCs w:val="21"/>
        </w:rPr>
      </w:pPr>
    </w:p>
    <w:p>
      <w:pPr>
        <w:pStyle w:val="3"/>
        <w:rPr>
          <w:rFonts w:ascii="宋体" w:hAnsi="宋体" w:eastAsia="宋体"/>
          <w:sz w:val="21"/>
          <w:szCs w:val="21"/>
        </w:rPr>
      </w:pPr>
      <w:r>
        <w:rPr>
          <w:rFonts w:hint="eastAsia" w:ascii="宋体" w:hAnsi="宋体" w:eastAsia="宋体"/>
          <w:sz w:val="21"/>
          <w:szCs w:val="21"/>
        </w:rPr>
        <w:t>第五章资本主义的发展及其趋势（经济全球化）</w:t>
      </w:r>
    </w:p>
    <w:p>
      <w:pPr>
        <w:pStyle w:val="4"/>
        <w:numPr>
          <w:ilvl w:val="0"/>
          <w:numId w:val="9"/>
        </w:numPr>
        <w:rPr>
          <w:rFonts w:ascii="宋体" w:hAnsi="宋体" w:eastAsia="宋体"/>
          <w:sz w:val="21"/>
          <w:szCs w:val="21"/>
        </w:rPr>
      </w:pPr>
      <w:r>
        <w:rPr>
          <w:rFonts w:hint="eastAsia" w:ascii="宋体" w:hAnsi="宋体" w:eastAsia="宋体"/>
          <w:sz w:val="21"/>
          <w:szCs w:val="21"/>
        </w:rPr>
        <w:t>经济全球化表现</w:t>
      </w:r>
    </w:p>
    <w:p>
      <w:pPr>
        <w:rPr>
          <w:rFonts w:ascii="宋体" w:hAnsi="宋体" w:eastAsia="宋体"/>
          <w:color w:val="000000"/>
          <w:sz w:val="21"/>
          <w:szCs w:val="21"/>
        </w:rPr>
      </w:pPr>
      <w:r>
        <w:rPr>
          <w:rFonts w:hint="eastAsia" w:ascii="宋体" w:hAnsi="宋体" w:eastAsia="宋体"/>
          <w:color w:val="000000"/>
          <w:sz w:val="21"/>
          <w:szCs w:val="21"/>
        </w:rPr>
        <w:t>第一，生产全球化</w:t>
      </w:r>
    </w:p>
    <w:p>
      <w:pPr>
        <w:rPr>
          <w:rFonts w:ascii="宋体" w:hAnsi="宋体" w:eastAsia="宋体"/>
          <w:color w:val="000000"/>
          <w:sz w:val="21"/>
          <w:szCs w:val="21"/>
        </w:rPr>
      </w:pPr>
      <w:r>
        <w:rPr>
          <w:rFonts w:hint="eastAsia" w:ascii="宋体" w:hAnsi="宋体" w:eastAsia="宋体"/>
          <w:color w:val="000000"/>
          <w:sz w:val="21"/>
          <w:szCs w:val="21"/>
        </w:rPr>
        <w:t>第二，贸易全球化</w:t>
      </w:r>
    </w:p>
    <w:p>
      <w:pPr>
        <w:rPr>
          <w:rFonts w:ascii="宋体" w:hAnsi="宋体" w:eastAsia="宋体"/>
          <w:color w:val="000000"/>
          <w:sz w:val="21"/>
          <w:szCs w:val="21"/>
        </w:rPr>
      </w:pPr>
      <w:r>
        <w:rPr>
          <w:rFonts w:hint="eastAsia" w:ascii="宋体" w:hAnsi="宋体" w:eastAsia="宋体"/>
          <w:color w:val="000000"/>
          <w:sz w:val="21"/>
          <w:szCs w:val="21"/>
        </w:rPr>
        <w:t>第三，金融全球化。</w:t>
      </w:r>
    </w:p>
    <w:p>
      <w:pPr>
        <w:rPr>
          <w:rFonts w:ascii="宋体" w:hAnsi="宋体" w:eastAsia="宋体"/>
          <w:sz w:val="21"/>
          <w:szCs w:val="21"/>
        </w:rPr>
      </w:pPr>
    </w:p>
    <w:p>
      <w:pPr>
        <w:pStyle w:val="3"/>
        <w:rPr>
          <w:rFonts w:ascii="宋体" w:hAnsi="宋体" w:eastAsia="宋体" w:cstheme="minorBidi"/>
          <w:color w:val="000000"/>
          <w:sz w:val="21"/>
          <w:szCs w:val="21"/>
        </w:rPr>
      </w:pPr>
      <w:r>
        <w:rPr>
          <w:rFonts w:hint="eastAsia" w:ascii="宋体" w:hAnsi="宋体" w:eastAsia="宋体"/>
          <w:sz w:val="21"/>
          <w:szCs w:val="21"/>
        </w:rPr>
        <w:t>第六章社会主义的发展及其规律（科学社会主义）</w:t>
      </w:r>
    </w:p>
    <w:p>
      <w:pPr>
        <w:rPr>
          <w:rFonts w:ascii="宋体" w:hAnsi="宋体" w:eastAsia="宋体"/>
          <w:color w:val="000000"/>
          <w:sz w:val="21"/>
          <w:szCs w:val="21"/>
        </w:rPr>
      </w:pPr>
      <w:r>
        <w:rPr>
          <w:rFonts w:hint="eastAsia" w:ascii="宋体" w:hAnsi="宋体" w:eastAsia="宋体"/>
          <w:color w:val="000000"/>
          <w:sz w:val="21"/>
          <w:szCs w:val="21"/>
        </w:rPr>
        <w:t>社会主义从空想到科学</w:t>
      </w:r>
    </w:p>
    <w:p>
      <w:pPr>
        <w:pStyle w:val="4"/>
        <w:numPr>
          <w:ilvl w:val="0"/>
          <w:numId w:val="9"/>
        </w:numPr>
        <w:rPr>
          <w:rFonts w:ascii="宋体" w:hAnsi="宋体" w:eastAsia="宋体"/>
          <w:sz w:val="21"/>
          <w:szCs w:val="21"/>
        </w:rPr>
      </w:pPr>
      <w:r>
        <w:rPr>
          <w:rFonts w:hint="eastAsia" w:ascii="宋体" w:hAnsi="宋体" w:eastAsia="宋体"/>
          <w:sz w:val="21"/>
          <w:szCs w:val="21"/>
        </w:rPr>
        <w:t>空想社会主义的发展经历了三个阶段：</w:t>
      </w:r>
    </w:p>
    <w:p>
      <w:pPr>
        <w:widowControl/>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早期空想社会主义（英国人托马斯</w:t>
      </w:r>
      <w:r>
        <w:rPr>
          <w:rFonts w:hint="eastAsia" w:ascii="宋体" w:hAnsi="宋体" w:eastAsia="宋体" w:cs="宋体"/>
          <w:color w:val="000000"/>
          <w:kern w:val="0"/>
          <w:sz w:val="21"/>
          <w:szCs w:val="21"/>
          <w:lang w:val="en-US" w:eastAsia="zh-CN"/>
        </w:rPr>
        <w:t>-</w:t>
      </w:r>
      <w:r>
        <w:rPr>
          <w:rFonts w:hint="eastAsia" w:ascii="宋体" w:hAnsi="宋体" w:eastAsia="宋体" w:cs="宋体"/>
          <w:color w:val="000000"/>
          <w:kern w:val="0"/>
          <w:sz w:val="21"/>
          <w:szCs w:val="21"/>
        </w:rPr>
        <w:t>莫尔所著《乌托邦》）</w:t>
      </w:r>
    </w:p>
    <w:p>
      <w:pPr>
        <w:widowControl/>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空想平均共产主义</w:t>
      </w:r>
    </w:p>
    <w:p>
      <w:pPr>
        <w:widowControl/>
        <w:jc w:val="left"/>
        <w:rPr>
          <w:rFonts w:ascii="宋体" w:hAnsi="宋体" w:eastAsia="宋体" w:cs="宋体"/>
          <w:kern w:val="0"/>
          <w:sz w:val="21"/>
          <w:szCs w:val="21"/>
        </w:rPr>
      </w:pPr>
      <w:r>
        <w:rPr>
          <w:rFonts w:hint="eastAsia" w:ascii="宋体" w:hAnsi="宋体" w:eastAsia="宋体" w:cs="宋体"/>
          <w:color w:val="000000"/>
          <w:kern w:val="0"/>
          <w:sz w:val="21"/>
          <w:szCs w:val="21"/>
        </w:rPr>
        <w:t>批判的空想社会主义（</w:t>
      </w:r>
      <w:r>
        <w:rPr>
          <w:rFonts w:ascii="宋体" w:hAnsi="宋体" w:eastAsia="宋体" w:cs="宋体"/>
          <w:color w:val="000000"/>
          <w:kern w:val="0"/>
          <w:sz w:val="21"/>
          <w:szCs w:val="21"/>
        </w:rPr>
        <w:t>19</w:t>
      </w:r>
      <w:r>
        <w:rPr>
          <w:rFonts w:hint="eastAsia" w:ascii="宋体" w:hAnsi="宋体" w:eastAsia="宋体"/>
          <w:color w:val="000000"/>
          <w:sz w:val="21"/>
          <w:szCs w:val="21"/>
        </w:rPr>
        <w:t>世纪上半叶，代表人物有法国的圣西门</w:t>
      </w:r>
      <w:r>
        <w:rPr>
          <w:rFonts w:hint="eastAsia" w:ascii="宋体" w:hAnsi="宋体" w:eastAsia="宋体"/>
          <w:color w:val="000000"/>
          <w:sz w:val="21"/>
          <w:szCs w:val="21"/>
        </w:rPr>
        <w:t>、</w:t>
      </w:r>
      <w:r>
        <w:rPr>
          <w:rFonts w:hint="eastAsia" w:ascii="宋体" w:hAnsi="宋体" w:eastAsia="宋体"/>
          <w:color w:val="000000"/>
          <w:sz w:val="21"/>
          <w:szCs w:val="21"/>
        </w:rPr>
        <w:t>傅立叶和英国的欧文</w:t>
      </w:r>
      <w:r>
        <w:rPr>
          <w:rFonts w:hint="eastAsia" w:ascii="宋体" w:hAnsi="宋体" w:eastAsia="宋体"/>
          <w:color w:val="000000"/>
          <w:sz w:val="21"/>
          <w:szCs w:val="21"/>
        </w:rPr>
        <w:t>。</w:t>
      </w:r>
      <w:r>
        <w:rPr>
          <w:rFonts w:hint="eastAsia" w:ascii="宋体" w:hAnsi="宋体" w:eastAsia="宋体" w:cs="宋体"/>
          <w:color w:val="000000"/>
          <w:kern w:val="0"/>
          <w:sz w:val="21"/>
          <w:szCs w:val="21"/>
        </w:rPr>
        <w:t>）</w:t>
      </w:r>
    </w:p>
    <w:p>
      <w:pPr>
        <w:rPr>
          <w:rFonts w:ascii="宋体" w:hAnsi="宋体" w:eastAsia="宋体"/>
          <w:sz w:val="21"/>
          <w:szCs w:val="21"/>
        </w:rPr>
      </w:pPr>
    </w:p>
    <w:p>
      <w:pPr>
        <w:pStyle w:val="3"/>
        <w:rPr>
          <w:rFonts w:ascii="宋体" w:hAnsi="宋体" w:eastAsia="宋体"/>
          <w:color w:val="000000"/>
          <w:sz w:val="21"/>
          <w:szCs w:val="21"/>
        </w:rPr>
      </w:pPr>
      <w:r>
        <w:rPr>
          <w:rFonts w:hint="eastAsia" w:ascii="宋体" w:hAnsi="宋体" w:eastAsia="宋体"/>
          <w:sz w:val="21"/>
          <w:szCs w:val="21"/>
        </w:rPr>
        <w:t>第七章 共产主义崇高理想及其最终实现</w:t>
      </w:r>
    </w:p>
    <w:p>
      <w:pPr>
        <w:pStyle w:val="4"/>
        <w:numPr>
          <w:ilvl w:val="0"/>
          <w:numId w:val="9"/>
        </w:numPr>
        <w:rPr>
          <w:rFonts w:ascii="宋体" w:hAnsi="宋体" w:eastAsia="宋体"/>
          <w:sz w:val="21"/>
          <w:szCs w:val="21"/>
        </w:rPr>
      </w:pPr>
      <w:r>
        <w:rPr>
          <w:rFonts w:hint="eastAsia" w:ascii="宋体" w:hAnsi="宋体" w:eastAsia="宋体"/>
          <w:sz w:val="21"/>
          <w:szCs w:val="21"/>
        </w:rPr>
        <w:t>预见未来社会的方法论原则有哪些：</w:t>
      </w:r>
    </w:p>
    <w:p>
      <w:pPr>
        <w:tabs>
          <w:tab w:val="left" w:pos="1766"/>
        </w:tabs>
        <w:rPr>
          <w:rFonts w:ascii="宋体" w:hAnsi="宋体" w:eastAsia="宋体"/>
          <w:color w:val="000000"/>
          <w:sz w:val="21"/>
          <w:szCs w:val="21"/>
        </w:rPr>
      </w:pPr>
      <w:r>
        <w:rPr>
          <w:rFonts w:hint="eastAsia" w:ascii="宋体" w:hAnsi="宋体" w:eastAsia="宋体"/>
          <w:color w:val="000000"/>
          <w:sz w:val="21"/>
          <w:szCs w:val="21"/>
        </w:rPr>
        <w:t>（一）在揭示人类社会发展一般规律的基础上指明社会发展的方向</w:t>
      </w:r>
    </w:p>
    <w:p>
      <w:pPr>
        <w:rPr>
          <w:rFonts w:ascii="宋体" w:hAnsi="宋体" w:eastAsia="宋体"/>
          <w:color w:val="000000"/>
          <w:sz w:val="21"/>
          <w:szCs w:val="21"/>
        </w:rPr>
      </w:pPr>
      <w:r>
        <w:rPr>
          <w:rFonts w:hint="eastAsia" w:ascii="宋体" w:hAnsi="宋体" w:eastAsia="宋体"/>
          <w:color w:val="000000"/>
          <w:sz w:val="21"/>
          <w:szCs w:val="21"/>
        </w:rPr>
        <w:t>（二）在剖析资本主义旧世界的过程中阐发未来新世界的特点</w:t>
      </w:r>
    </w:p>
    <w:p>
      <w:pPr>
        <w:rPr>
          <w:rFonts w:ascii="宋体" w:hAnsi="宋体" w:eastAsia="宋体"/>
          <w:color w:val="000000"/>
          <w:sz w:val="21"/>
          <w:szCs w:val="21"/>
        </w:rPr>
      </w:pPr>
      <w:r>
        <w:rPr>
          <w:rFonts w:hint="eastAsia" w:ascii="宋体" w:hAnsi="宋体" w:eastAsia="宋体"/>
          <w:color w:val="000000"/>
          <w:sz w:val="21"/>
          <w:szCs w:val="21"/>
        </w:rPr>
        <w:t>（三）在社会主义社会发展中不断深化对未来共产主义社会的认识</w:t>
      </w:r>
    </w:p>
    <w:p>
      <w:pPr>
        <w:rPr>
          <w:rFonts w:ascii="宋体" w:hAnsi="宋体" w:eastAsia="宋体"/>
          <w:color w:val="000000"/>
          <w:sz w:val="21"/>
          <w:szCs w:val="21"/>
        </w:rPr>
      </w:pPr>
      <w:r>
        <w:rPr>
          <w:rFonts w:hint="eastAsia" w:ascii="宋体" w:hAnsi="宋体" w:eastAsia="宋体"/>
          <w:color w:val="000000"/>
          <w:sz w:val="21"/>
          <w:szCs w:val="21"/>
        </w:rPr>
        <w:t>（四）立足于揭示未来社会的一般特征，而不对各种细节作具体描绘</w:t>
      </w:r>
    </w:p>
    <w:p>
      <w:pPr>
        <w:rPr>
          <w:rFonts w:ascii="宋体" w:hAnsi="宋体" w:eastAsia="宋体"/>
          <w:color w:val="000000"/>
          <w:sz w:val="21"/>
          <w:szCs w:val="21"/>
        </w:rPr>
      </w:pPr>
    </w:p>
    <w:p>
      <w:pPr>
        <w:pStyle w:val="4"/>
        <w:numPr>
          <w:ilvl w:val="0"/>
          <w:numId w:val="9"/>
        </w:numPr>
        <w:rPr>
          <w:rFonts w:ascii="宋体" w:hAnsi="宋体" w:eastAsia="宋体"/>
          <w:sz w:val="21"/>
          <w:szCs w:val="21"/>
        </w:rPr>
      </w:pPr>
      <w:r>
        <w:rPr>
          <w:rFonts w:hint="eastAsia" w:ascii="宋体" w:hAnsi="宋体" w:eastAsia="宋体"/>
          <w:sz w:val="21"/>
          <w:szCs w:val="21"/>
        </w:rPr>
        <w:t>共产主义社会的基本特征是什么</w:t>
      </w:r>
    </w:p>
    <w:p>
      <w:pPr>
        <w:rPr>
          <w:rFonts w:ascii="宋体" w:hAnsi="宋体" w:eastAsia="宋体"/>
          <w:b/>
          <w:bCs/>
          <w:sz w:val="21"/>
          <w:szCs w:val="21"/>
        </w:rPr>
      </w:pPr>
      <w:r>
        <w:rPr>
          <w:rFonts w:hint="eastAsia" w:ascii="宋体" w:hAnsi="宋体" w:eastAsia="宋体"/>
          <w:b/>
          <w:bCs/>
          <w:sz w:val="21"/>
          <w:szCs w:val="21"/>
        </w:rPr>
        <w:t>（一）物质财富极大丰富，消费资料按需分配</w:t>
      </w:r>
    </w:p>
    <w:p>
      <w:pPr>
        <w:rPr>
          <w:rFonts w:ascii="宋体" w:hAnsi="宋体" w:eastAsia="宋体"/>
          <w:b/>
          <w:bCs/>
          <w:sz w:val="21"/>
          <w:szCs w:val="21"/>
        </w:rPr>
      </w:pPr>
      <w:r>
        <w:rPr>
          <w:rFonts w:hint="eastAsia" w:ascii="宋体" w:hAnsi="宋体" w:eastAsia="宋体"/>
          <w:b/>
          <w:bCs/>
          <w:sz w:val="21"/>
          <w:szCs w:val="21"/>
        </w:rPr>
        <w:t>（二）社会关系高度和谐，人们精神境界极大提高</w:t>
      </w:r>
    </w:p>
    <w:p>
      <w:pPr>
        <w:rPr>
          <w:rFonts w:ascii="宋体" w:hAnsi="宋体" w:eastAsia="宋体"/>
          <w:b/>
          <w:bCs/>
          <w:sz w:val="21"/>
          <w:szCs w:val="21"/>
        </w:rPr>
      </w:pPr>
      <w:r>
        <w:rPr>
          <w:rFonts w:hint="eastAsia" w:ascii="宋体" w:hAnsi="宋体" w:eastAsia="宋体"/>
          <w:b/>
          <w:bCs/>
          <w:sz w:val="21"/>
          <w:szCs w:val="21"/>
        </w:rPr>
        <w:t>（三）实现每个人自由而全面的发展，人类从必然王国向自由王国飞跃</w:t>
      </w:r>
    </w:p>
    <w:p>
      <w:pPr>
        <w:pStyle w:val="4"/>
        <w:numPr>
          <w:ilvl w:val="0"/>
          <w:numId w:val="9"/>
        </w:numPr>
        <w:rPr>
          <w:rFonts w:ascii="宋体" w:hAnsi="宋体" w:eastAsia="宋体"/>
          <w:sz w:val="21"/>
          <w:szCs w:val="21"/>
        </w:rPr>
      </w:pPr>
      <w:r>
        <w:rPr>
          <w:rFonts w:hint="eastAsia" w:ascii="宋体" w:hAnsi="宋体" w:eastAsia="宋体"/>
          <w:sz w:val="21"/>
          <w:szCs w:val="21"/>
        </w:rPr>
        <w:t>如何来把握共产主义远大理想与中国特色社会主义的理想的关系</w:t>
      </w:r>
    </w:p>
    <w:p>
      <w:pPr>
        <w:widowControl/>
        <w:jc w:val="left"/>
        <w:rPr>
          <w:rFonts w:ascii="宋体" w:hAnsi="宋体" w:eastAsia="宋体" w:cs="宋体"/>
          <w:kern w:val="0"/>
          <w:sz w:val="21"/>
          <w:szCs w:val="21"/>
        </w:rPr>
      </w:pPr>
      <w:r>
        <w:rPr>
          <w:rFonts w:hint="eastAsia" w:ascii="宋体" w:hAnsi="宋体" w:eastAsia="宋体" w:cs="宋体"/>
          <w:b/>
          <w:bCs/>
          <w:kern w:val="0"/>
          <w:sz w:val="21"/>
          <w:szCs w:val="21"/>
        </w:rPr>
        <w:t>首先</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从时间上看</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远大理想与共同理想的关系是最终理想与阶段性理想的关系</w:t>
      </w:r>
      <w:r>
        <w:rPr>
          <w:rFonts w:hint="eastAsia" w:ascii="宋体" w:hAnsi="宋体" w:eastAsia="宋体" w:cs="宋体"/>
          <w:color w:val="000000"/>
          <w:kern w:val="0"/>
          <w:sz w:val="21"/>
          <w:szCs w:val="21"/>
        </w:rPr>
        <w:t>。</w:t>
      </w:r>
    </w:p>
    <w:p>
      <w:pPr>
        <w:widowControl/>
        <w:jc w:val="left"/>
        <w:rPr>
          <w:rFonts w:ascii="宋体" w:hAnsi="宋体" w:eastAsia="宋体" w:cs="宋体"/>
          <w:kern w:val="0"/>
          <w:sz w:val="21"/>
          <w:szCs w:val="21"/>
        </w:rPr>
      </w:pPr>
      <w:r>
        <w:rPr>
          <w:rFonts w:hint="eastAsia" w:ascii="宋体" w:hAnsi="宋体" w:eastAsia="宋体" w:cs="宋体"/>
          <w:b/>
          <w:bCs/>
          <w:color w:val="000000"/>
          <w:kern w:val="0"/>
          <w:sz w:val="21"/>
          <w:szCs w:val="21"/>
        </w:rPr>
        <w:t>其次</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从层次上看</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远大理想与共同理想的关系是最高纲领与最低纲领的关系</w:t>
      </w:r>
      <w:r>
        <w:rPr>
          <w:rFonts w:hint="eastAsia" w:ascii="宋体" w:hAnsi="宋体" w:eastAsia="宋体" w:cs="宋体"/>
          <w:color w:val="000000"/>
          <w:kern w:val="0"/>
          <w:sz w:val="21"/>
          <w:szCs w:val="21"/>
        </w:rPr>
        <w:t>。</w:t>
      </w:r>
    </w:p>
    <w:p>
      <w:pPr>
        <w:widowControl/>
        <w:jc w:val="left"/>
        <w:rPr>
          <w:rFonts w:ascii="宋体" w:hAnsi="宋体" w:eastAsia="宋体"/>
          <w:color w:val="000000"/>
          <w:sz w:val="21"/>
          <w:szCs w:val="21"/>
        </w:rPr>
      </w:pPr>
      <w:r>
        <w:rPr>
          <w:rFonts w:hint="eastAsia" w:ascii="宋体" w:hAnsi="宋体" w:eastAsia="宋体" w:cs="宋体"/>
          <w:b/>
          <w:bCs/>
          <w:color w:val="000000"/>
          <w:kern w:val="0"/>
          <w:sz w:val="21"/>
          <w:szCs w:val="21"/>
        </w:rPr>
        <w:t>最后</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从范围上看</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远大理想与共同理想的关系也是全人类理想与全体中国人民理想的关系</w:t>
      </w:r>
      <w:r>
        <w:rPr>
          <w:rFonts w:hint="eastAsia" w:ascii="宋体" w:hAnsi="宋体" w:eastAsia="宋体" w:cs="宋体"/>
          <w:color w:val="000000"/>
          <w:kern w:val="0"/>
          <w:sz w:val="21"/>
          <w:szCs w:val="21"/>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japaneseCounting"/>
      <w:lvlText w:val="第%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6"/>
    <w:multiLevelType w:val="multilevel"/>
    <w:tmpl w:val="00000006"/>
    <w:lvl w:ilvl="0" w:tentative="0">
      <w:start w:val="10"/>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7"/>
    <w:multiLevelType w:val="multilevel"/>
    <w:tmpl w:val="00000007"/>
    <w:lvl w:ilvl="0" w:tentative="0">
      <w:start w:val="2"/>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A440BDC"/>
    <w:multiLevelType w:val="multilevel"/>
    <w:tmpl w:val="3A440BD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4E01AD7"/>
    <w:multiLevelType w:val="multilevel"/>
    <w:tmpl w:val="44E01AD7"/>
    <w:lvl w:ilvl="0" w:tentative="0">
      <w:start w:val="19"/>
      <w:numFmt w:val="chineseCountingThousand"/>
      <w:lvlText w:val="%1、"/>
      <w:lvlJc w:val="left"/>
      <w:pPr>
        <w:ind w:left="420" w:hanging="420"/>
      </w:pPr>
      <w:rPr>
        <w:rFonts w:hint="eastAsia"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5F34DC1"/>
    <w:multiLevelType w:val="multilevel"/>
    <w:tmpl w:val="45F34DC1"/>
    <w:lvl w:ilvl="0" w:tentative="0">
      <w:start w:val="24"/>
      <w:numFmt w:val="chineseCountingThousand"/>
      <w:lvlText w:val="%1、"/>
      <w:lvlJc w:val="left"/>
      <w:pPr>
        <w:ind w:left="420" w:hanging="420"/>
      </w:pPr>
      <w:rPr>
        <w:rFonts w:hint="eastAsia" w:eastAsia="宋体"/>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DF02392"/>
    <w:multiLevelType w:val="multilevel"/>
    <w:tmpl w:val="4DF0239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F6E6ED3"/>
    <w:multiLevelType w:val="multilevel"/>
    <w:tmpl w:val="4F6E6ED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7F032DE"/>
    <w:multiLevelType w:val="multilevel"/>
    <w:tmpl w:val="67F032DE"/>
    <w:lvl w:ilvl="0" w:tentative="0">
      <w:start w:val="10"/>
      <w:numFmt w:val="japaneseCounting"/>
      <w:lvlText w:val="%1、"/>
      <w:lvlJc w:val="left"/>
      <w:pPr>
        <w:ind w:left="630" w:hanging="630"/>
      </w:pPr>
      <w:rPr>
        <w:rFonts w:hint="default"/>
        <w:sz w:val="3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0"/>
  </w:num>
  <w:num w:numId="3">
    <w:abstractNumId w:val="8"/>
  </w:num>
  <w:num w:numId="4">
    <w:abstractNumId w:val="1"/>
  </w:num>
  <w:num w:numId="5">
    <w:abstractNumId w:val="2"/>
  </w:num>
  <w:num w:numId="6">
    <w:abstractNumId w:val="4"/>
  </w:num>
  <w:num w:numId="7">
    <w:abstractNumId w:val="3"/>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5ZTVmZTNkNTZlOWFkNmVhN2YwN2VkMjM0ZDk2ZjQifQ=="/>
  </w:docVars>
  <w:rsids>
    <w:rsidRoot w:val="001267F3"/>
    <w:rsid w:val="001267F3"/>
    <w:rsid w:val="0015653E"/>
    <w:rsid w:val="001D1091"/>
    <w:rsid w:val="0025676F"/>
    <w:rsid w:val="002A0E7B"/>
    <w:rsid w:val="002C7139"/>
    <w:rsid w:val="00363EDD"/>
    <w:rsid w:val="003E4A2C"/>
    <w:rsid w:val="005527F9"/>
    <w:rsid w:val="005A7F04"/>
    <w:rsid w:val="007744A7"/>
    <w:rsid w:val="007E6FA7"/>
    <w:rsid w:val="008548C0"/>
    <w:rsid w:val="00934B3D"/>
    <w:rsid w:val="00977A6D"/>
    <w:rsid w:val="009F734C"/>
    <w:rsid w:val="00A27F29"/>
    <w:rsid w:val="00A65564"/>
    <w:rsid w:val="00AC4F20"/>
    <w:rsid w:val="00B06847"/>
    <w:rsid w:val="00C17F43"/>
    <w:rsid w:val="00C70C70"/>
    <w:rsid w:val="00D11520"/>
    <w:rsid w:val="00DB2EC9"/>
    <w:rsid w:val="00E2688D"/>
    <w:rsid w:val="00E75EDA"/>
    <w:rsid w:val="00EC4208"/>
    <w:rsid w:val="00EF40DF"/>
    <w:rsid w:val="00F26D33"/>
    <w:rsid w:val="013F5C20"/>
    <w:rsid w:val="6E115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4"/>
    <w:unhideWhenUsed/>
    <w:qFormat/>
    <w:uiPriority w:val="9"/>
    <w:pPr>
      <w:keepNext/>
      <w:keepLines/>
      <w:spacing w:before="260" w:after="260" w:line="416" w:lineRule="auto"/>
      <w:outlineLvl w:val="2"/>
    </w:pPr>
    <w:rPr>
      <w:b/>
      <w:bCs/>
      <w:sz w:val="30"/>
      <w:szCs w:val="32"/>
    </w:rPr>
  </w:style>
  <w:style w:type="paragraph" w:styleId="5">
    <w:name w:val="heading 4"/>
    <w:basedOn w:val="1"/>
    <w:next w:val="1"/>
    <w:link w:val="16"/>
    <w:unhideWhenUsed/>
    <w:qFormat/>
    <w:uiPriority w:val="9"/>
    <w:pPr>
      <w:keepNext/>
      <w:keepLines/>
      <w:spacing w:before="280" w:after="290" w:line="376" w:lineRule="auto"/>
      <w:outlineLvl w:val="3"/>
    </w:pPr>
    <w:rPr>
      <w:rFonts w:asciiTheme="majorHAnsi" w:hAnsiTheme="majorHAnsi" w:eastAsiaTheme="majorEastAsia" w:cstheme="majorBidi"/>
      <w:b/>
      <w:bCs/>
      <w:sz w:val="24"/>
      <w:szCs w:val="28"/>
    </w:rPr>
  </w:style>
  <w:style w:type="character" w:default="1" w:styleId="9">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6">
    <w:name w:val="footer"/>
    <w:basedOn w:val="1"/>
    <w:link w:val="11"/>
    <w:unhideWhenUsed/>
    <w:qFormat/>
    <w:uiPriority w:val="99"/>
    <w:pPr>
      <w:tabs>
        <w:tab w:val="center" w:pos="4153"/>
        <w:tab w:val="right" w:pos="8306"/>
      </w:tabs>
      <w:snapToGrid w:val="0"/>
      <w:jc w:val="left"/>
    </w:pPr>
    <w:rPr>
      <w:sz w:val="18"/>
      <w:szCs w:val="18"/>
    </w:rPr>
  </w:style>
  <w:style w:type="paragraph" w:styleId="7">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10">
    <w:name w:val="页眉 字符"/>
    <w:basedOn w:val="9"/>
    <w:link w:val="7"/>
    <w:uiPriority w:val="99"/>
    <w:rPr>
      <w:sz w:val="18"/>
      <w:szCs w:val="18"/>
    </w:rPr>
  </w:style>
  <w:style w:type="character" w:customStyle="1" w:styleId="11">
    <w:name w:val="页脚 字符"/>
    <w:basedOn w:val="9"/>
    <w:link w:val="6"/>
    <w:uiPriority w:val="99"/>
    <w:rPr>
      <w:sz w:val="18"/>
      <w:szCs w:val="18"/>
    </w:rPr>
  </w:style>
  <w:style w:type="character" w:customStyle="1" w:styleId="12">
    <w:name w:val="标题 2 字符"/>
    <w:basedOn w:val="9"/>
    <w:link w:val="3"/>
    <w:uiPriority w:val="9"/>
    <w:rPr>
      <w:rFonts w:asciiTheme="majorHAnsi" w:hAnsiTheme="majorHAnsi" w:eastAsiaTheme="majorEastAsia" w:cstheme="majorBidi"/>
      <w:b/>
      <w:bCs/>
      <w:sz w:val="32"/>
      <w:szCs w:val="32"/>
    </w:rPr>
  </w:style>
  <w:style w:type="character" w:customStyle="1" w:styleId="13">
    <w:name w:val="标题 1 字符"/>
    <w:basedOn w:val="9"/>
    <w:link w:val="2"/>
    <w:qFormat/>
    <w:uiPriority w:val="9"/>
    <w:rPr>
      <w:b/>
      <w:bCs/>
      <w:kern w:val="44"/>
      <w:sz w:val="44"/>
      <w:szCs w:val="44"/>
    </w:rPr>
  </w:style>
  <w:style w:type="character" w:customStyle="1" w:styleId="14">
    <w:name w:val="标题 3 字符"/>
    <w:basedOn w:val="9"/>
    <w:link w:val="4"/>
    <w:qFormat/>
    <w:uiPriority w:val="9"/>
    <w:rPr>
      <w:b/>
      <w:bCs/>
      <w:sz w:val="30"/>
      <w:szCs w:val="32"/>
    </w:rPr>
  </w:style>
  <w:style w:type="paragraph" w:styleId="15">
    <w:name w:val="No Spacing"/>
    <w:qFormat/>
    <w:uiPriority w:val="1"/>
    <w:pPr>
      <w:widowControl w:val="0"/>
      <w:jc w:val="both"/>
    </w:pPr>
    <w:rPr>
      <w:rFonts w:asciiTheme="minorHAnsi" w:hAnsiTheme="minorHAnsi" w:eastAsiaTheme="minorEastAsia" w:cstheme="minorBidi"/>
      <w:kern w:val="2"/>
      <w:sz w:val="21"/>
      <w:szCs w:val="24"/>
      <w:lang w:val="en-US" w:eastAsia="zh-CN" w:bidi="ar-SA"/>
    </w:rPr>
  </w:style>
  <w:style w:type="character" w:customStyle="1" w:styleId="16">
    <w:name w:val="标题 4 字符"/>
    <w:basedOn w:val="9"/>
    <w:link w:val="5"/>
    <w:qFormat/>
    <w:uiPriority w:val="9"/>
    <w:rPr>
      <w:rFonts w:asciiTheme="majorHAnsi" w:hAnsiTheme="majorHAnsi" w:eastAsiaTheme="majorEastAsia" w:cstheme="majorBidi"/>
      <w:b/>
      <w:bCs/>
      <w:sz w:val="24"/>
      <w:szCs w:val="28"/>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microsoft.com/office/2007/relationships/hdphoto" Target="media/image2.wdp"/><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5327</Words>
  <Characters>5371</Characters>
  <Lines>40</Lines>
  <Paragraphs>11</Paragraphs>
  <TotalTime>60</TotalTime>
  <ScaleCrop>false</ScaleCrop>
  <LinksUpToDate>false</LinksUpToDate>
  <CharactersWithSpaces>5399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2023-06-11T18:42:00Z</dcterms:created>
  <dc:creator>夏 my</dc:creator>
  <cp:lastModifiedBy>向来一言难尽</cp:lastModifiedBy>
  <dcterms:modified xsi:type="dcterms:W3CDTF">2023-06-12T08:40:50Z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36BE6EB04DC4479FB395B556061FDECB_13</vt:lpwstr>
  </property>
</Properties>
</file>